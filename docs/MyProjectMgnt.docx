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04BB8E9" w14:textId="1E310F0F" w:rsidR="00A526F8" w:rsidRDefault="00A526F8" w:rsidP="00A526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1B7609" wp14:editId="183B95F0">
                <wp:simplePos x="0" y="0"/>
                <wp:positionH relativeFrom="column">
                  <wp:posOffset>1552707</wp:posOffset>
                </wp:positionH>
                <wp:positionV relativeFrom="paragraph">
                  <wp:posOffset>19050</wp:posOffset>
                </wp:positionV>
                <wp:extent cx="2529296" cy="2825750"/>
                <wp:effectExtent l="0" t="0" r="23495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296" cy="282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FF183" id="Rectangle 30" o:spid="_x0000_s1026" style="position:absolute;margin-left:122.25pt;margin-top:1.5pt;width:199.15pt;height:222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" fillcolor="#d8d8d8 [2732]" strokecolor="#243f60 [1604]" strokeweight="2pt"/>
            </w:pict>
          </mc:Fallback>
        </mc:AlternateContent>
      </w:r>
    </w:p>
    <w:p w14:paraId="14F933DA" w14:textId="77777777" w:rsidR="00A526F8" w:rsidRPr="00A526F8" w:rsidRDefault="00A526F8" w:rsidP="00A526F8">
      <w:pPr>
        <w:jc w:val="center"/>
        <w:rPr>
          <w:b/>
          <w:i/>
          <w:outline/>
          <w:color w:val="C0504D" w:themeColor="accent2"/>
          <w:sz w:val="68"/>
          <w:szCs w:val="6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526F8">
        <w:rPr>
          <w:b/>
          <w:i/>
          <w:outline/>
          <w:color w:val="C0504D" w:themeColor="accent2"/>
          <w:sz w:val="68"/>
          <w:szCs w:val="6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Group</w:t>
      </w:r>
    </w:p>
    <w:p w14:paraId="299E5818" w14:textId="6CB7CF77" w:rsidR="00A526F8" w:rsidRDefault="00A526F8" w:rsidP="00A526F8">
      <w:pPr>
        <w:jc w:val="center"/>
      </w:pPr>
      <w:r>
        <w:rPr>
          <w:noProof/>
        </w:rPr>
        <w:drawing>
          <wp:inline distT="0" distB="0" distL="0" distR="0" wp14:anchorId="43B3AC56" wp14:editId="1E21AE84">
            <wp:extent cx="2047875" cy="2047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BF4" w14:textId="77777777" w:rsidR="007D6805" w:rsidRDefault="007D6805" w:rsidP="00A526F8">
      <w:pPr>
        <w:jc w:val="center"/>
      </w:pPr>
    </w:p>
    <w:p w14:paraId="3AA66BD5" w14:textId="78418485" w:rsidR="00A526F8" w:rsidRPr="007D6805" w:rsidRDefault="00A526F8" w:rsidP="00A526F8">
      <w:pPr>
        <w:jc w:val="center"/>
        <w:rPr>
          <w:b/>
          <w:sz w:val="44"/>
          <w:szCs w:val="44"/>
        </w:rPr>
      </w:pPr>
      <w:proofErr w:type="spellStart"/>
      <w:r w:rsidRPr="007D6805">
        <w:rPr>
          <w:b/>
          <w:sz w:val="44"/>
          <w:szCs w:val="44"/>
        </w:rPr>
        <w:t>Quản</w:t>
      </w:r>
      <w:proofErr w:type="spellEnd"/>
      <w:r w:rsidRPr="007D6805">
        <w:rPr>
          <w:b/>
          <w:sz w:val="44"/>
          <w:szCs w:val="44"/>
        </w:rPr>
        <w:t xml:space="preserve"> </w:t>
      </w:r>
      <w:proofErr w:type="spellStart"/>
      <w:r w:rsidRPr="007D6805">
        <w:rPr>
          <w:b/>
          <w:sz w:val="44"/>
          <w:szCs w:val="44"/>
        </w:rPr>
        <w:t>trị</w:t>
      </w:r>
      <w:proofErr w:type="spellEnd"/>
      <w:r w:rsidRPr="007D6805">
        <w:rPr>
          <w:b/>
          <w:sz w:val="44"/>
          <w:szCs w:val="44"/>
        </w:rPr>
        <w:t xml:space="preserve"> </w:t>
      </w:r>
      <w:proofErr w:type="spellStart"/>
      <w:r w:rsidRPr="007D6805">
        <w:rPr>
          <w:b/>
          <w:sz w:val="44"/>
          <w:szCs w:val="44"/>
        </w:rPr>
        <w:t>dự</w:t>
      </w:r>
      <w:proofErr w:type="spellEnd"/>
      <w:r w:rsidRPr="007D6805">
        <w:rPr>
          <w:b/>
          <w:sz w:val="44"/>
          <w:szCs w:val="44"/>
        </w:rPr>
        <w:t xml:space="preserve"> </w:t>
      </w:r>
      <w:proofErr w:type="spellStart"/>
      <w:proofErr w:type="gramStart"/>
      <w:r w:rsidRPr="007D6805">
        <w:rPr>
          <w:b/>
          <w:sz w:val="44"/>
          <w:szCs w:val="44"/>
        </w:rPr>
        <w:t>án</w:t>
      </w:r>
      <w:proofErr w:type="spellEnd"/>
      <w:r w:rsidRPr="007D6805">
        <w:rPr>
          <w:b/>
          <w:sz w:val="44"/>
          <w:szCs w:val="44"/>
        </w:rPr>
        <w:t xml:space="preserve"> :</w:t>
      </w:r>
      <w:proofErr w:type="gramEnd"/>
      <w:r w:rsidRPr="007D6805">
        <w:rPr>
          <w:b/>
          <w:sz w:val="44"/>
          <w:szCs w:val="44"/>
        </w:rPr>
        <w:t xml:space="preserve"> </w:t>
      </w:r>
      <w:proofErr w:type="spellStart"/>
      <w:r w:rsidRPr="007D6805">
        <w:rPr>
          <w:b/>
          <w:sz w:val="44"/>
          <w:szCs w:val="44"/>
        </w:rPr>
        <w:t>Xây</w:t>
      </w:r>
      <w:proofErr w:type="spellEnd"/>
      <w:r w:rsidRPr="007D6805">
        <w:rPr>
          <w:b/>
          <w:sz w:val="44"/>
          <w:szCs w:val="44"/>
        </w:rPr>
        <w:t xml:space="preserve"> </w:t>
      </w:r>
      <w:proofErr w:type="spellStart"/>
      <w:r w:rsidRPr="007D6805">
        <w:rPr>
          <w:b/>
          <w:sz w:val="44"/>
          <w:szCs w:val="44"/>
        </w:rPr>
        <w:t>dựng</w:t>
      </w:r>
      <w:proofErr w:type="spellEnd"/>
      <w:r w:rsidRPr="007D6805">
        <w:rPr>
          <w:b/>
          <w:sz w:val="44"/>
          <w:szCs w:val="44"/>
        </w:rPr>
        <w:t xml:space="preserve"> website </w:t>
      </w:r>
      <w:proofErr w:type="spellStart"/>
      <w:r w:rsidRPr="007D6805">
        <w:rPr>
          <w:b/>
          <w:sz w:val="44"/>
          <w:szCs w:val="44"/>
        </w:rPr>
        <w:t>bán</w:t>
      </w:r>
      <w:proofErr w:type="spellEnd"/>
      <w:r w:rsidRPr="007D6805">
        <w:rPr>
          <w:b/>
          <w:sz w:val="44"/>
          <w:szCs w:val="44"/>
        </w:rPr>
        <w:t xml:space="preserve"> </w:t>
      </w:r>
      <w:proofErr w:type="spellStart"/>
      <w:r w:rsidRPr="007D6805">
        <w:rPr>
          <w:b/>
          <w:sz w:val="44"/>
          <w:szCs w:val="44"/>
        </w:rPr>
        <w:t>hàng</w:t>
      </w:r>
      <w:proofErr w:type="spellEnd"/>
      <w:r w:rsidRPr="007D6805">
        <w:rPr>
          <w:b/>
          <w:sz w:val="44"/>
          <w:szCs w:val="44"/>
        </w:rPr>
        <w:t xml:space="preserve"> online</w:t>
      </w:r>
    </w:p>
    <w:p w14:paraId="5D87D24A" w14:textId="77777777" w:rsidR="00A526F8" w:rsidRDefault="00A526F8" w:rsidP="00A526F8">
      <w:pPr>
        <w:jc w:val="center"/>
      </w:pPr>
    </w:p>
    <w:p w14:paraId="58A2D895" w14:textId="77777777" w:rsidR="00A526F8" w:rsidRDefault="00A526F8" w:rsidP="00A526F8"/>
    <w:p w14:paraId="7A5BA597" w14:textId="77777777" w:rsidR="00A526F8" w:rsidRDefault="00A526F8" w:rsidP="007D6805">
      <w:pPr>
        <w:jc w:val="left"/>
      </w:pPr>
    </w:p>
    <w:p w14:paraId="28EC8D6A" w14:textId="78599EF1" w:rsidR="00A526F8" w:rsidRPr="007D6805" w:rsidRDefault="007D6805" w:rsidP="007D6805">
      <w:pPr>
        <w:jc w:val="left"/>
        <w:rPr>
          <w:b/>
          <w:sz w:val="40"/>
          <w:szCs w:val="40"/>
        </w:rPr>
      </w:pPr>
      <w:proofErr w:type="spellStart"/>
      <w:r w:rsidRPr="007D6805">
        <w:rPr>
          <w:b/>
          <w:sz w:val="40"/>
          <w:szCs w:val="40"/>
        </w:rPr>
        <w:t>Thành</w:t>
      </w:r>
      <w:proofErr w:type="spellEnd"/>
      <w:r w:rsidRPr="007D6805">
        <w:rPr>
          <w:b/>
          <w:sz w:val="40"/>
          <w:szCs w:val="40"/>
        </w:rPr>
        <w:t xml:space="preserve"> </w:t>
      </w:r>
      <w:proofErr w:type="spellStart"/>
      <w:r w:rsidRPr="007D6805">
        <w:rPr>
          <w:b/>
          <w:sz w:val="40"/>
          <w:szCs w:val="40"/>
        </w:rPr>
        <w:t>viên</w:t>
      </w:r>
      <w:proofErr w:type="spellEnd"/>
      <w:r w:rsidRPr="007D6805">
        <w:rPr>
          <w:b/>
          <w:sz w:val="40"/>
          <w:szCs w:val="40"/>
        </w:rPr>
        <w:t>:</w:t>
      </w:r>
    </w:p>
    <w:p w14:paraId="21336B67" w14:textId="0A5A2BD8" w:rsidR="007D6805" w:rsidRPr="007D6805" w:rsidRDefault="007D6805" w:rsidP="007D6805">
      <w:pPr>
        <w:jc w:val="left"/>
        <w:rPr>
          <w:sz w:val="28"/>
          <w:szCs w:val="28"/>
        </w:rPr>
      </w:pPr>
      <w:r w:rsidRPr="007D6805">
        <w:rPr>
          <w:sz w:val="28"/>
          <w:szCs w:val="28"/>
        </w:rPr>
        <w:t>Nguyễn Văn Hùng 20161972</w:t>
      </w:r>
    </w:p>
    <w:p w14:paraId="4050A568" w14:textId="4DF288ED" w:rsidR="007D6805" w:rsidRPr="007D6805" w:rsidRDefault="007D6805" w:rsidP="007D6805">
      <w:pPr>
        <w:jc w:val="left"/>
        <w:rPr>
          <w:sz w:val="28"/>
          <w:szCs w:val="28"/>
        </w:rPr>
      </w:pPr>
      <w:r w:rsidRPr="007D6805">
        <w:rPr>
          <w:sz w:val="28"/>
          <w:szCs w:val="28"/>
        </w:rPr>
        <w:t xml:space="preserve">Lê Văn </w:t>
      </w:r>
      <w:proofErr w:type="spellStart"/>
      <w:r w:rsidRPr="007D6805">
        <w:rPr>
          <w:sz w:val="28"/>
          <w:szCs w:val="28"/>
        </w:rPr>
        <w:t>Quân</w:t>
      </w:r>
      <w:proofErr w:type="spellEnd"/>
      <w:r w:rsidRPr="007D6805">
        <w:rPr>
          <w:sz w:val="28"/>
          <w:szCs w:val="28"/>
        </w:rPr>
        <w:t xml:space="preserve"> 20163356</w:t>
      </w:r>
    </w:p>
    <w:p w14:paraId="6C7BDCB6" w14:textId="07CA8538" w:rsidR="007D6805" w:rsidRPr="007D6805" w:rsidRDefault="007D6805" w:rsidP="007D6805">
      <w:pPr>
        <w:jc w:val="left"/>
        <w:rPr>
          <w:sz w:val="28"/>
          <w:szCs w:val="28"/>
        </w:rPr>
      </w:pPr>
      <w:proofErr w:type="spellStart"/>
      <w:r w:rsidRPr="007D6805">
        <w:rPr>
          <w:sz w:val="28"/>
          <w:szCs w:val="28"/>
        </w:rPr>
        <w:t>Pathana</w:t>
      </w:r>
      <w:proofErr w:type="spellEnd"/>
      <w:r w:rsidRPr="007D6805">
        <w:rPr>
          <w:sz w:val="28"/>
          <w:szCs w:val="28"/>
        </w:rPr>
        <w:t xml:space="preserve"> PEUNGNHOTHOUNG 20167995</w:t>
      </w:r>
    </w:p>
    <w:p w14:paraId="2696DA3F" w14:textId="5C7275B7" w:rsidR="008B4872" w:rsidRPr="007D6805" w:rsidRDefault="007D6805" w:rsidP="007D6805">
      <w:pPr>
        <w:jc w:val="left"/>
        <w:rPr>
          <w:sz w:val="28"/>
          <w:szCs w:val="28"/>
        </w:rPr>
      </w:pPr>
      <w:r w:rsidRPr="007D6805">
        <w:rPr>
          <w:sz w:val="28"/>
          <w:szCs w:val="28"/>
        </w:rPr>
        <w:t xml:space="preserve">Nguyễn Anh </w:t>
      </w:r>
      <w:proofErr w:type="spellStart"/>
      <w:r w:rsidRPr="007D6805">
        <w:rPr>
          <w:sz w:val="28"/>
          <w:szCs w:val="28"/>
        </w:rPr>
        <w:t>Tuấn</w:t>
      </w:r>
      <w:proofErr w:type="spellEnd"/>
      <w:r w:rsidRPr="007D6805">
        <w:rPr>
          <w:sz w:val="28"/>
          <w:szCs w:val="28"/>
        </w:rPr>
        <w:t xml:space="preserve"> 20164367</w:t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A6D9155" w14:textId="6A9ADA73" w:rsidR="007D6805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80775" w:history="1">
        <w:r w:rsidR="007D6805" w:rsidRPr="00D30EB8">
          <w:rPr>
            <w:rStyle w:val="Hyperlink"/>
            <w:noProof/>
          </w:rPr>
          <w:t>1.</w:t>
        </w:r>
        <w:r w:rsidR="007D680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D6805" w:rsidRPr="00D30EB8">
          <w:rPr>
            <w:rStyle w:val="Hyperlink"/>
            <w:noProof/>
          </w:rPr>
          <w:t>Giới thiệu dự án</w:t>
        </w:r>
        <w:r w:rsidR="007D6805">
          <w:rPr>
            <w:noProof/>
            <w:webHidden/>
          </w:rPr>
          <w:tab/>
        </w:r>
        <w:r w:rsidR="007D6805">
          <w:rPr>
            <w:noProof/>
            <w:webHidden/>
          </w:rPr>
          <w:fldChar w:fldCharType="begin"/>
        </w:r>
        <w:r w:rsidR="007D6805">
          <w:rPr>
            <w:noProof/>
            <w:webHidden/>
          </w:rPr>
          <w:instrText xml:space="preserve"> PAGEREF _Toc27480775 \h </w:instrText>
        </w:r>
        <w:r w:rsidR="007D6805">
          <w:rPr>
            <w:noProof/>
            <w:webHidden/>
          </w:rPr>
        </w:r>
        <w:r w:rsidR="007D6805">
          <w:rPr>
            <w:noProof/>
            <w:webHidden/>
          </w:rPr>
          <w:fldChar w:fldCharType="separate"/>
        </w:r>
        <w:r w:rsidR="007D6805">
          <w:rPr>
            <w:noProof/>
            <w:webHidden/>
          </w:rPr>
          <w:t>3</w:t>
        </w:r>
        <w:r w:rsidR="007D6805">
          <w:rPr>
            <w:noProof/>
            <w:webHidden/>
          </w:rPr>
          <w:fldChar w:fldCharType="end"/>
        </w:r>
      </w:hyperlink>
    </w:p>
    <w:p w14:paraId="786D3002" w14:textId="1D2996DC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76" w:history="1">
        <w:r w:rsidRPr="00D30EB8">
          <w:rPr>
            <w:rStyle w:val="Hyperlink"/>
            <w:rFonts w:cs="Tahom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D7BD88" w14:textId="480F21FB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77" w:history="1">
        <w:r w:rsidRPr="00D30EB8">
          <w:rPr>
            <w:rStyle w:val="Hyperlink"/>
            <w:rFonts w:cs="Tahom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8EC72C" w14:textId="59E8C93A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78" w:history="1">
        <w:r w:rsidRPr="00D30EB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7BC8BD" w14:textId="12A64CEB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79" w:history="1">
        <w:r w:rsidRPr="00D30EB8">
          <w:rPr>
            <w:rStyle w:val="Hyperlink"/>
            <w:rFonts w:cs="Tahom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D0C7C4" w14:textId="39606916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0" w:history="1">
        <w:r w:rsidRPr="00D30EB8">
          <w:rPr>
            <w:rStyle w:val="Hyperlink"/>
            <w:rFonts w:cs="Tahom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8C5A27" w14:textId="67FBD0D3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1" w:history="1">
        <w:r w:rsidRPr="00D30EB8">
          <w:rPr>
            <w:rStyle w:val="Hyperlink"/>
            <w:rFonts w:cs="Tahom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6B93F7" w14:textId="525A9010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82" w:history="1">
        <w:r w:rsidRPr="00D30EB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181FB4" w14:textId="2B8867E8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3" w:history="1">
        <w:r w:rsidRPr="00D30EB8">
          <w:rPr>
            <w:rStyle w:val="Hyperlink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852657" w14:textId="4566596B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4" w:history="1">
        <w:r w:rsidRPr="00D30EB8">
          <w:rPr>
            <w:rStyle w:val="Hyperlink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1CAB73" w14:textId="350632FA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5" w:history="1">
        <w:r w:rsidRPr="00D30EB8">
          <w:rPr>
            <w:rStyle w:val="Hyperlink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Mô hình hoạt động dự kiến sau khi áp dụng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EA3E6F" w14:textId="7490AB09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6" w:history="1">
        <w:r w:rsidRPr="00D30EB8">
          <w:rPr>
            <w:rStyle w:val="Hyperlink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69F221" w14:textId="784F77E9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87" w:history="1">
        <w:r w:rsidRPr="00D30EB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7AB29B" w14:textId="03B03AA6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8" w:history="1">
        <w:r w:rsidRPr="00D30EB8">
          <w:rPr>
            <w:rStyle w:val="Hyperlink"/>
            <w:rFonts w:cs="Tahoma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Các qui định về họp hành nội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22BD41" w14:textId="54483F01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89" w:history="1">
        <w:r w:rsidRPr="00D30EB8">
          <w:rPr>
            <w:rStyle w:val="Hyperlink"/>
            <w:rFonts w:cs="Tahoma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Các qui định về họp hành với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C30B08" w14:textId="63B354E9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90" w:history="1">
        <w:r w:rsidRPr="00D30EB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8AF006" w14:textId="6E706B8A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1" w:history="1">
        <w:r w:rsidRPr="00D30EB8">
          <w:rPr>
            <w:rStyle w:val="Hyperlink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26EB69" w14:textId="7F1F7CFD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2" w:history="1">
        <w:r w:rsidRPr="00D30EB8">
          <w:rPr>
            <w:rStyle w:val="Hyperlink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21F968" w14:textId="1B7140CD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3" w:history="1">
        <w:r w:rsidRPr="00D30EB8">
          <w:rPr>
            <w:rStyle w:val="Hyperlink"/>
            <w:rFonts w:cs="Tahoma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69D198" w14:textId="57CA2F7F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4" w:history="1">
        <w:r w:rsidRPr="00D30EB8">
          <w:rPr>
            <w:rStyle w:val="Hyperlink"/>
            <w:rFonts w:cs="Tahoma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9A5A48" w14:textId="7403B379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95" w:history="1">
        <w:r w:rsidRPr="00D30EB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86607D" w14:textId="72468089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96" w:history="1">
        <w:r w:rsidRPr="00D30EB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305733" w14:textId="328D37F0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797" w:history="1">
        <w:r w:rsidRPr="00D30EB8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8E3DC9" w14:textId="33AD3859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8" w:history="1">
        <w:r w:rsidRPr="00D30EB8">
          <w:rPr>
            <w:rStyle w:val="Hyperlink"/>
            <w:rFonts w:cs="Tahoma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E4FE0C" w14:textId="142C905E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799" w:history="1">
        <w:r w:rsidRPr="00D30EB8">
          <w:rPr>
            <w:rStyle w:val="Hyperlink"/>
            <w:rFonts w:cs="Tahoma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2C469" w14:textId="1A84667D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800" w:history="1">
        <w:r w:rsidRPr="00D30EB8">
          <w:rPr>
            <w:rStyle w:val="Hyperlink"/>
            <w:rFonts w:cs="Tahoma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65D6DF" w14:textId="4F4BF2CE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801" w:history="1">
        <w:r w:rsidRPr="00D30EB8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F103FA" w14:textId="57C0AE3F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802" w:history="1">
        <w:r w:rsidRPr="00D30EB8">
          <w:rPr>
            <w:rStyle w:val="Hyperlink"/>
            <w:rFonts w:cs="Tahoma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3254ED" w14:textId="3A2FEEEA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803" w:history="1">
        <w:r w:rsidRPr="00D30EB8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F0F066" w14:textId="3CF9B2E2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804" w:history="1">
        <w:r w:rsidRPr="00D30EB8">
          <w:rPr>
            <w:rStyle w:val="Hyperlink"/>
            <w:rFonts w:cs="Tahoma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34CE7" w14:textId="70AD6D83" w:rsidR="007D6805" w:rsidRDefault="007D680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0805" w:history="1">
        <w:r w:rsidRPr="00D30EB8">
          <w:rPr>
            <w:rStyle w:val="Hyperlink"/>
            <w:rFonts w:cs="Tahoma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E9F736" w14:textId="22EB4B5B" w:rsidR="007D6805" w:rsidRDefault="007D680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0806" w:history="1">
        <w:r w:rsidRPr="00D30EB8">
          <w:rPr>
            <w:rStyle w:val="Hyperlink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D30EB8">
          <w:rPr>
            <w:rStyle w:val="Hyperlink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FEBE66" w14:textId="5E7A71D3" w:rsidR="002B3B67" w:rsidRPr="004427C7" w:rsidRDefault="00030EB1" w:rsidP="007D6805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5C4AB10" w14:textId="600AE55C" w:rsidR="008410A0" w:rsidRDefault="00A62F4F" w:rsidP="008410A0">
      <w:pPr>
        <w:pStyle w:val="Heading1"/>
      </w:pPr>
      <w:bookmarkStart w:id="0" w:name="_Toc2748077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0770349E" w:rsidR="00587AEE" w:rsidRDefault="009E2E20" w:rsidP="009E2E20">
      <w:pPr>
        <w:pStyle w:val="Heading2"/>
      </w:pPr>
      <w:bookmarkStart w:id="1" w:name="_Toc2748077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769F34E9" w14:textId="4BF427A7" w:rsidR="00BA730B" w:rsidRPr="00B115AC" w:rsidRDefault="00C524D7" w:rsidP="00BA730B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115AC"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 w:rsidRPr="00B115A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115AC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B115AC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B115AC">
        <w:rPr>
          <w:rFonts w:ascii="Times New Roman" w:hAnsi="Times New Roman" w:cs="Times New Roman"/>
          <w:iCs/>
          <w:sz w:val="28"/>
          <w:szCs w:val="28"/>
        </w:rPr>
        <w:t>bán</w:t>
      </w:r>
      <w:proofErr w:type="spellEnd"/>
      <w:r w:rsidRPr="00B115A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115AC">
        <w:rPr>
          <w:rFonts w:ascii="Times New Roman" w:hAnsi="Times New Roman" w:cs="Times New Roman"/>
          <w:iCs/>
          <w:sz w:val="28"/>
          <w:szCs w:val="28"/>
        </w:rPr>
        <w:t>h</w:t>
      </w:r>
      <w:r w:rsidR="00796623" w:rsidRPr="00B115AC">
        <w:rPr>
          <w:rFonts w:ascii="Times New Roman" w:hAnsi="Times New Roman" w:cs="Times New Roman"/>
          <w:iCs/>
          <w:sz w:val="28"/>
          <w:szCs w:val="28"/>
        </w:rPr>
        <w:t>à</w:t>
      </w:r>
      <w:r w:rsidRPr="00B115AC">
        <w:rPr>
          <w:rFonts w:ascii="Times New Roman" w:hAnsi="Times New Roman" w:cs="Times New Roman"/>
          <w:iCs/>
          <w:sz w:val="28"/>
          <w:szCs w:val="28"/>
        </w:rPr>
        <w:t>ng</w:t>
      </w:r>
      <w:proofErr w:type="spellEnd"/>
      <w:r w:rsidRPr="00B115AC">
        <w:rPr>
          <w:rFonts w:ascii="Times New Roman" w:hAnsi="Times New Roman" w:cs="Times New Roman"/>
          <w:iCs/>
          <w:sz w:val="28"/>
          <w:szCs w:val="28"/>
        </w:rPr>
        <w:t xml:space="preserve"> online</w:t>
      </w:r>
    </w:p>
    <w:p w14:paraId="292D8DFA" w14:textId="13904858" w:rsidR="00BA730B" w:rsidRDefault="00BA730B" w:rsidP="00BA730B">
      <w:pPr>
        <w:pStyle w:val="Heading2"/>
      </w:pPr>
      <w:bookmarkStart w:id="2" w:name="_Toc2748077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429A64DB" w:rsidR="00C2490A" w:rsidRPr="00B115AC" w:rsidRDefault="00DA5CCC" w:rsidP="00C440D9">
      <w:pPr>
        <w:jc w:val="left"/>
        <w:rPr>
          <w:rFonts w:ascii="Times New Roman" w:hAnsi="Times New Roman" w:cs="Times New Roman"/>
          <w:sz w:val="28"/>
          <w:szCs w:val="28"/>
        </w:rPr>
      </w:pPr>
      <w:r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="00C2490A" w:rsidRPr="00B1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519D7" w:rsidRPr="00B115AC">
        <w:rPr>
          <w:rFonts w:ascii="Times New Roman" w:hAnsi="Times New Roman" w:cs="Times New Roman"/>
          <w:sz w:val="28"/>
          <w:szCs w:val="28"/>
        </w:rPr>
        <w:t xml:space="preserve"> MS Planner </w:t>
      </w:r>
      <w:r w:rsidR="006519D7" w:rsidRPr="00B115AC"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="006519D7" w:rsidRPr="00B115AC">
        <w:rPr>
          <w:rFonts w:ascii="Times New Roman" w:hAnsi="Times New Roman" w:cs="Times New Roman"/>
          <w:color w:val="FF0000"/>
          <w:sz w:val="28"/>
          <w:szCs w:val="28"/>
        </w:rPr>
        <w:t>bắt</w:t>
      </w:r>
      <w:proofErr w:type="spellEnd"/>
      <w:r w:rsidR="006519D7" w:rsidRPr="00B115A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6519D7" w:rsidRPr="00B115AC">
        <w:rPr>
          <w:rFonts w:ascii="Times New Roman" w:hAnsi="Times New Roman" w:cs="Times New Roman"/>
          <w:color w:val="FF0000"/>
          <w:sz w:val="28"/>
          <w:szCs w:val="28"/>
        </w:rPr>
        <w:t>buộc</w:t>
      </w:r>
      <w:proofErr w:type="spellEnd"/>
      <w:r w:rsidR="006519D7" w:rsidRPr="00B115AC">
        <w:rPr>
          <w:rFonts w:ascii="Times New Roman" w:hAnsi="Times New Roman" w:cs="Times New Roman"/>
          <w:color w:val="FF0000"/>
          <w:sz w:val="28"/>
          <w:szCs w:val="28"/>
        </w:rPr>
        <w:t xml:space="preserve">): </w:t>
      </w:r>
      <w:hyperlink r:id="rId9" w:anchor="/plantaskboard?groupId=0017c7a4-6e9c-40c2-aae2-d3017f90f276&amp;planId=Q2MpDBitSk-PA-e0X536zskABdAt" w:history="1">
        <w:r w:rsidR="00C440D9" w:rsidRPr="00B115AC">
          <w:rPr>
            <w:rStyle w:val="Hyperlink"/>
            <w:rFonts w:ascii="Times New Roman" w:hAnsi="Times New Roman" w:cs="Times New Roman"/>
            <w:sz w:val="28"/>
            <w:szCs w:val="28"/>
          </w:rPr>
          <w:t>https://tasks.office.com/husteduvn.onmicrosoft.com/vi/Home/Planner/#/plantaskboard?groupId=0017c7a4-6e9c-40c2-aae2-d3017f90f276&amp;planId=Q2MpDBitSk-PA-e0X536zskABdAt</w:t>
        </w:r>
      </w:hyperlink>
    </w:p>
    <w:p w14:paraId="126A1A8F" w14:textId="6AE80925" w:rsidR="00D83F95" w:rsidRPr="00B115AC" w:rsidRDefault="00DA5CCC" w:rsidP="00C47A0F">
      <w:pPr>
        <w:jc w:val="left"/>
        <w:rPr>
          <w:rFonts w:ascii="Times New Roman" w:hAnsi="Times New Roman" w:cs="Times New Roman"/>
          <w:sz w:val="28"/>
          <w:szCs w:val="28"/>
        </w:rPr>
      </w:pPr>
      <w:r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10E2" w:rsidRPr="00B115AC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="00B45C27" w:rsidRPr="00B115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45C27" w:rsidRPr="00B115AC">
        <w:rPr>
          <w:rFonts w:ascii="Times New Roman" w:hAnsi="Times New Roman" w:cs="Times New Roman"/>
          <w:sz w:val="28"/>
          <w:szCs w:val="28"/>
        </w:rPr>
        <w:t xml:space="preserve"> </w:t>
      </w:r>
      <w:r w:rsidR="00D83F95" w:rsidRPr="00B115AC">
        <w:rPr>
          <w:rFonts w:ascii="Times New Roman" w:hAnsi="Times New Roman" w:cs="Times New Roman"/>
          <w:sz w:val="28"/>
          <w:szCs w:val="28"/>
        </w:rPr>
        <w:t>Git</w:t>
      </w:r>
      <w:r w:rsidR="00F90676" w:rsidRPr="00B115AC">
        <w:rPr>
          <w:rFonts w:ascii="Times New Roman" w:hAnsi="Times New Roman" w:cs="Times New Roman"/>
          <w:sz w:val="28"/>
          <w:szCs w:val="28"/>
        </w:rPr>
        <w:t>H</w:t>
      </w:r>
      <w:r w:rsidR="00D83F95" w:rsidRPr="00B115AC">
        <w:rPr>
          <w:rFonts w:ascii="Times New Roman" w:hAnsi="Times New Roman" w:cs="Times New Roman"/>
          <w:sz w:val="28"/>
          <w:szCs w:val="28"/>
        </w:rPr>
        <w:t>ub</w:t>
      </w:r>
      <w:r w:rsidR="00BA730B" w:rsidRPr="00B115AC">
        <w:rPr>
          <w:rFonts w:ascii="Times New Roman" w:hAnsi="Times New Roman" w:cs="Times New Roman"/>
          <w:sz w:val="28"/>
          <w:szCs w:val="28"/>
        </w:rPr>
        <w:t xml:space="preserve">/GitLab </w:t>
      </w:r>
      <w:r w:rsidR="00BA730B" w:rsidRPr="00B115AC"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="00BA730B" w:rsidRPr="00B115AC">
        <w:rPr>
          <w:rFonts w:ascii="Times New Roman" w:hAnsi="Times New Roman" w:cs="Times New Roman"/>
          <w:color w:val="FF0000"/>
          <w:sz w:val="28"/>
          <w:szCs w:val="28"/>
        </w:rPr>
        <w:t>bắt</w:t>
      </w:r>
      <w:proofErr w:type="spellEnd"/>
      <w:r w:rsidR="00BA730B" w:rsidRPr="00B115A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BA730B" w:rsidRPr="00B115AC">
        <w:rPr>
          <w:rFonts w:ascii="Times New Roman" w:hAnsi="Times New Roman" w:cs="Times New Roman"/>
          <w:color w:val="FF0000"/>
          <w:sz w:val="28"/>
          <w:szCs w:val="28"/>
        </w:rPr>
        <w:t>buộc</w:t>
      </w:r>
      <w:proofErr w:type="spellEnd"/>
      <w:r w:rsidR="00BA730B" w:rsidRPr="00B115AC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D83F95" w:rsidRPr="00B115AC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C47A0F" w:rsidRPr="00B115AC">
        <w:rPr>
          <w:rFonts w:ascii="Times New Roman" w:hAnsi="Times New Roman" w:cs="Times New Roman"/>
          <w:sz w:val="28"/>
          <w:szCs w:val="28"/>
        </w:rPr>
        <w:t xml:space="preserve"> </w:t>
      </w:r>
      <w:r w:rsidR="00C47A0F" w:rsidRPr="00B115AC">
        <w:rPr>
          <w:rFonts w:ascii="Times New Roman" w:hAnsi="Times New Roman" w:cs="Times New Roman"/>
          <w:color w:val="FF0000"/>
          <w:sz w:val="28"/>
          <w:szCs w:val="28"/>
        </w:rPr>
        <w:t>https://github.com/nguyenvanhung1098/QuanTriDuAnNhom16.git</w:t>
      </w:r>
      <w:r w:rsidR="00D210E2" w:rsidRPr="00B115A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748077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748077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5F90F85E" w:rsidR="0058075C" w:rsidRPr="00D44A7E" w:rsidRDefault="0058075C" w:rsidP="0058075C">
      <w:pPr>
        <w:rPr>
          <w:rFonts w:cs="Tahoma"/>
          <w:iCs/>
        </w:rPr>
      </w:pPr>
      <w:r w:rsidRPr="00D44A7E">
        <w:rPr>
          <w:rFonts w:cs="Tahoma"/>
          <w:iCs/>
        </w:rPr>
        <w:t xml:space="preserve">Anh </w:t>
      </w:r>
      <w:proofErr w:type="spellStart"/>
      <w:r w:rsidRPr="00D44A7E">
        <w:rPr>
          <w:rFonts w:cs="Tahoma"/>
          <w:iCs/>
        </w:rPr>
        <w:t>Ngô</w:t>
      </w:r>
      <w:proofErr w:type="spellEnd"/>
      <w:r w:rsidRPr="00D44A7E">
        <w:rPr>
          <w:rFonts w:cs="Tahoma"/>
          <w:iCs/>
        </w:rPr>
        <w:t xml:space="preserve"> Lam </w:t>
      </w:r>
      <w:proofErr w:type="spellStart"/>
      <w:r w:rsidRPr="00D44A7E">
        <w:rPr>
          <w:rFonts w:cs="Tahoma"/>
          <w:iCs/>
        </w:rPr>
        <w:t>Trung</w:t>
      </w:r>
      <w:proofErr w:type="spellEnd"/>
      <w:r w:rsidRPr="00D44A7E">
        <w:rPr>
          <w:rFonts w:cs="Tahoma"/>
          <w:iCs/>
        </w:rPr>
        <w:t xml:space="preserve">: </w:t>
      </w:r>
      <w:proofErr w:type="spellStart"/>
      <w:r w:rsidR="00B115AC" w:rsidRPr="00D44A7E">
        <w:rPr>
          <w:rFonts w:cs="Tahoma"/>
          <w:iCs/>
        </w:rPr>
        <w:t>Giám</w:t>
      </w:r>
      <w:proofErr w:type="spellEnd"/>
      <w:r w:rsidR="00B115AC" w:rsidRPr="00D44A7E">
        <w:rPr>
          <w:rFonts w:cs="Tahoma"/>
          <w:iCs/>
        </w:rPr>
        <w:t xml:space="preserve"> </w:t>
      </w:r>
      <w:proofErr w:type="spellStart"/>
      <w:r w:rsidR="00B115AC" w:rsidRPr="00D44A7E">
        <w:rPr>
          <w:rFonts w:cs="Tahoma"/>
          <w:iCs/>
        </w:rPr>
        <w:t>đốc</w:t>
      </w:r>
      <w:proofErr w:type="spellEnd"/>
      <w:r w:rsidR="00B115AC" w:rsidRPr="00D44A7E">
        <w:rPr>
          <w:rFonts w:cs="Tahoma"/>
          <w:iCs/>
        </w:rPr>
        <w:t xml:space="preserve"> </w:t>
      </w:r>
      <w:proofErr w:type="spellStart"/>
      <w:r w:rsidR="00AF6C2E" w:rsidRPr="00D44A7E">
        <w:rPr>
          <w:rFonts w:cs="Tahoma"/>
          <w:iCs/>
        </w:rPr>
        <w:t>phòng</w:t>
      </w:r>
      <w:proofErr w:type="spellEnd"/>
      <w:r w:rsidR="00AF6C2E" w:rsidRPr="00D44A7E">
        <w:rPr>
          <w:rFonts w:cs="Tahoma"/>
          <w:iCs/>
        </w:rPr>
        <w:t xml:space="preserve"> IT </w:t>
      </w:r>
    </w:p>
    <w:p w14:paraId="0EE106C2" w14:textId="2BEB27FD" w:rsidR="00587AEE" w:rsidRDefault="00587AEE" w:rsidP="00587AEE">
      <w:pPr>
        <w:pStyle w:val="Heading2"/>
      </w:pPr>
      <w:bookmarkStart w:id="5" w:name="_Toc2748078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3568D324" w:rsidR="0058075C" w:rsidRPr="00D44A7E" w:rsidRDefault="0058075C" w:rsidP="0058075C">
      <w:pPr>
        <w:rPr>
          <w:rFonts w:cs="Tahoma"/>
          <w:iCs/>
        </w:rPr>
      </w:pPr>
      <w:proofErr w:type="spellStart"/>
      <w:r w:rsidRPr="00D44A7E">
        <w:rPr>
          <w:rFonts w:cs="Tahoma"/>
          <w:iCs/>
        </w:rPr>
        <w:t>Lập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trình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viên</w:t>
      </w:r>
      <w:proofErr w:type="spellEnd"/>
      <w:r w:rsidRPr="00D44A7E">
        <w:rPr>
          <w:rFonts w:cs="Tahoma"/>
          <w:iCs/>
        </w:rPr>
        <w:t xml:space="preserve">:  </w:t>
      </w:r>
      <w:r w:rsidR="00AF6C2E" w:rsidRPr="00D44A7E">
        <w:rPr>
          <w:rFonts w:cs="Tahoma"/>
          <w:iCs/>
        </w:rPr>
        <w:t>Nguyễn Văn Hùng</w:t>
      </w:r>
    </w:p>
    <w:p w14:paraId="025AC51D" w14:textId="0E5C6442" w:rsidR="0058075C" w:rsidRPr="00D44A7E" w:rsidRDefault="0058075C" w:rsidP="0058075C">
      <w:pPr>
        <w:rPr>
          <w:rFonts w:cs="Tahoma"/>
          <w:iCs/>
        </w:rPr>
      </w:pPr>
      <w:proofErr w:type="spellStart"/>
      <w:r w:rsidRPr="00D44A7E">
        <w:rPr>
          <w:rFonts w:cs="Tahoma"/>
          <w:iCs/>
        </w:rPr>
        <w:t>Phiên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dịch</w:t>
      </w:r>
      <w:proofErr w:type="spellEnd"/>
      <w:r w:rsidRPr="00D44A7E">
        <w:rPr>
          <w:rFonts w:cs="Tahoma"/>
          <w:iCs/>
        </w:rPr>
        <w:t xml:space="preserve">: </w:t>
      </w:r>
      <w:proofErr w:type="spellStart"/>
      <w:r w:rsidR="00AF6C2E" w:rsidRPr="00D44A7E">
        <w:rPr>
          <w:rFonts w:cs="Tahoma"/>
          <w:iCs/>
        </w:rPr>
        <w:t>Pathana</w:t>
      </w:r>
      <w:proofErr w:type="spellEnd"/>
      <w:r w:rsidR="00AF6C2E" w:rsidRPr="00D44A7E">
        <w:rPr>
          <w:rFonts w:cs="Tahoma"/>
          <w:iCs/>
        </w:rPr>
        <w:t xml:space="preserve"> </w:t>
      </w:r>
      <w:proofErr w:type="spellStart"/>
      <w:r w:rsidR="00AF6C2E" w:rsidRPr="00D44A7E">
        <w:rPr>
          <w:rFonts w:cs="Tahoma"/>
          <w:iCs/>
        </w:rPr>
        <w:t>Ngọc</w:t>
      </w:r>
      <w:proofErr w:type="spellEnd"/>
      <w:r w:rsidR="00AF6C2E" w:rsidRPr="00D44A7E">
        <w:rPr>
          <w:rFonts w:cs="Tahoma"/>
          <w:iCs/>
        </w:rPr>
        <w:t xml:space="preserve"> ANH</w:t>
      </w:r>
    </w:p>
    <w:p w14:paraId="1E7F1130" w14:textId="3C0E60F1" w:rsidR="00587AEE" w:rsidRDefault="00587AEE" w:rsidP="00587AEE">
      <w:pPr>
        <w:pStyle w:val="Heading2"/>
      </w:pPr>
      <w:bookmarkStart w:id="6" w:name="_Toc2748078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32CEBBAA" w14:textId="5FBC07EE" w:rsidR="00206AED" w:rsidRDefault="00A17A47" w:rsidP="00A17A47">
      <w:pPr>
        <w:rPr>
          <w:i/>
          <w:iCs/>
        </w:rPr>
      </w:pPr>
      <w:proofErr w:type="spellStart"/>
      <w:r w:rsidRPr="001C04DA">
        <w:rPr>
          <w:i/>
          <w:iCs/>
        </w:rPr>
        <w:t>Giám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đốc</w:t>
      </w:r>
      <w:proofErr w:type="spellEnd"/>
      <w:r w:rsidRPr="001C04DA">
        <w:rPr>
          <w:i/>
          <w:iCs/>
        </w:rPr>
        <w:t xml:space="preserve">: </w:t>
      </w:r>
      <w:proofErr w:type="spellStart"/>
      <w:r w:rsidRPr="001C04DA">
        <w:rPr>
          <w:i/>
          <w:iCs/>
        </w:rPr>
        <w:t>Hưng</w:t>
      </w:r>
      <w:proofErr w:type="spellEnd"/>
    </w:p>
    <w:p w14:paraId="4B89288D" w14:textId="5718DD69" w:rsidR="00D44A7E" w:rsidRDefault="00D44A7E" w:rsidP="00A17A47">
      <w:pPr>
        <w:rPr>
          <w:i/>
          <w:iCs/>
        </w:rPr>
      </w:pPr>
      <w:proofErr w:type="spellStart"/>
      <w:r>
        <w:rPr>
          <w:i/>
          <w:iCs/>
        </w:rPr>
        <w:t>Trưởng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Phạm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Vượng</w:t>
      </w:r>
      <w:proofErr w:type="spellEnd"/>
    </w:p>
    <w:p w14:paraId="5C24C552" w14:textId="7DFE964B" w:rsidR="00960F1C" w:rsidRPr="001C04DA" w:rsidRDefault="00D44A7E" w:rsidP="00A17A47">
      <w:pPr>
        <w:rPr>
          <w:i/>
          <w:iCs/>
        </w:rPr>
      </w:pP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IT: </w:t>
      </w:r>
      <w:r w:rsidR="00960F1C" w:rsidRPr="001C04DA">
        <w:rPr>
          <w:i/>
          <w:iCs/>
        </w:rPr>
        <w:t xml:space="preserve"> </w:t>
      </w:r>
      <w:r w:rsidRPr="00D44A7E">
        <w:rPr>
          <w:rFonts w:cs="Tahoma"/>
          <w:iCs/>
        </w:rPr>
        <w:t xml:space="preserve">Anh </w:t>
      </w:r>
      <w:proofErr w:type="spellStart"/>
      <w:r w:rsidRPr="00D44A7E">
        <w:rPr>
          <w:rFonts w:cs="Tahoma"/>
          <w:iCs/>
        </w:rPr>
        <w:t>Ngô</w:t>
      </w:r>
      <w:proofErr w:type="spellEnd"/>
      <w:r w:rsidRPr="00D44A7E">
        <w:rPr>
          <w:rFonts w:cs="Tahoma"/>
          <w:iCs/>
        </w:rPr>
        <w:t xml:space="preserve"> Lam </w:t>
      </w:r>
      <w:proofErr w:type="spellStart"/>
      <w:r w:rsidRPr="00D44A7E">
        <w:rPr>
          <w:rFonts w:cs="Tahoma"/>
          <w:iCs/>
        </w:rPr>
        <w:t>Trung</w:t>
      </w:r>
      <w:proofErr w:type="spellEnd"/>
    </w:p>
    <w:p w14:paraId="0C81500B" w14:textId="4D34FD41" w:rsidR="005325D6" w:rsidRDefault="00165B2F" w:rsidP="005325D6">
      <w:pPr>
        <w:rPr>
          <w:rFonts w:cs="Tahoma"/>
          <w:iCs/>
        </w:rPr>
      </w:pPr>
      <w:proofErr w:type="spellStart"/>
      <w:r w:rsidRPr="001C04DA">
        <w:rPr>
          <w:i/>
          <w:iCs/>
        </w:rPr>
        <w:t>Phiên</w:t>
      </w:r>
      <w:proofErr w:type="spellEnd"/>
      <w:r w:rsidRPr="001C04DA">
        <w:rPr>
          <w:i/>
          <w:iCs/>
        </w:rPr>
        <w:t xml:space="preserve"> </w:t>
      </w:r>
      <w:proofErr w:type="spellStart"/>
      <w:r w:rsidRPr="001C04DA">
        <w:rPr>
          <w:i/>
          <w:iCs/>
        </w:rPr>
        <w:t>dịch</w:t>
      </w:r>
      <w:proofErr w:type="spellEnd"/>
      <w:r w:rsidRPr="001C04DA">
        <w:rPr>
          <w:i/>
          <w:iCs/>
        </w:rPr>
        <w:t xml:space="preserve">: </w:t>
      </w:r>
      <w:proofErr w:type="spellStart"/>
      <w:r w:rsidR="00D44A7E" w:rsidRPr="00D44A7E">
        <w:rPr>
          <w:rFonts w:cs="Tahoma"/>
          <w:iCs/>
        </w:rPr>
        <w:t>Pathana</w:t>
      </w:r>
      <w:proofErr w:type="spellEnd"/>
      <w:r w:rsidR="00D44A7E" w:rsidRPr="00D44A7E">
        <w:rPr>
          <w:rFonts w:cs="Tahoma"/>
          <w:iCs/>
        </w:rPr>
        <w:t xml:space="preserve"> </w:t>
      </w:r>
      <w:proofErr w:type="spellStart"/>
      <w:r w:rsidR="00D44A7E" w:rsidRPr="00D44A7E">
        <w:rPr>
          <w:rFonts w:cs="Tahoma"/>
          <w:iCs/>
        </w:rPr>
        <w:t>Ngọc</w:t>
      </w:r>
      <w:proofErr w:type="spellEnd"/>
      <w:r w:rsidR="00D44A7E" w:rsidRPr="00D44A7E">
        <w:rPr>
          <w:rFonts w:cs="Tahoma"/>
          <w:iCs/>
        </w:rPr>
        <w:t xml:space="preserve"> ANH</w:t>
      </w:r>
    </w:p>
    <w:p w14:paraId="04E4785D" w14:textId="738A5B4F" w:rsidR="008C4B4A" w:rsidRPr="00FF29A8" w:rsidRDefault="008C4B4A" w:rsidP="005325D6">
      <w:pPr>
        <w:rPr>
          <w:i/>
          <w:iCs/>
        </w:rPr>
      </w:pPr>
      <w:proofErr w:type="spellStart"/>
      <w:r w:rsidRPr="007D6805">
        <w:rPr>
          <w:rFonts w:cs="Tahoma"/>
          <w:i/>
          <w:iCs/>
          <w:u w:val="single"/>
        </w:rPr>
        <w:t>Lập</w:t>
      </w:r>
      <w:proofErr w:type="spellEnd"/>
      <w:r w:rsidRPr="007D6805">
        <w:rPr>
          <w:rFonts w:cs="Tahoma"/>
          <w:i/>
          <w:iCs/>
          <w:u w:val="single"/>
        </w:rPr>
        <w:t xml:space="preserve"> </w:t>
      </w:r>
      <w:proofErr w:type="spellStart"/>
      <w:r w:rsidRPr="007D6805">
        <w:rPr>
          <w:rFonts w:cs="Tahoma"/>
          <w:i/>
          <w:iCs/>
          <w:u w:val="single"/>
        </w:rPr>
        <w:t>trình</w:t>
      </w:r>
      <w:proofErr w:type="spellEnd"/>
      <w:r w:rsidRPr="007D6805">
        <w:rPr>
          <w:rFonts w:cs="Tahoma"/>
          <w:i/>
          <w:iCs/>
          <w:u w:val="single"/>
        </w:rPr>
        <w:t xml:space="preserve"> </w:t>
      </w:r>
      <w:proofErr w:type="spellStart"/>
      <w:r w:rsidRPr="007D6805">
        <w:rPr>
          <w:rFonts w:cs="Tahoma"/>
          <w:i/>
          <w:iCs/>
          <w:u w:val="single"/>
        </w:rPr>
        <w:t>viên</w:t>
      </w:r>
      <w:proofErr w:type="spellEnd"/>
      <w:r w:rsidRPr="007D6805">
        <w:rPr>
          <w:rFonts w:cs="Tahoma"/>
          <w:i/>
          <w:iCs/>
          <w:u w:val="single"/>
        </w:rPr>
        <w:t>:</w:t>
      </w:r>
      <w:r>
        <w:rPr>
          <w:rFonts w:cs="Tahoma"/>
          <w:iCs/>
        </w:rPr>
        <w:t xml:space="preserve"> </w:t>
      </w:r>
      <w:r w:rsidR="007D6805">
        <w:rPr>
          <w:rFonts w:cs="Tahoma"/>
          <w:iCs/>
        </w:rPr>
        <w:t xml:space="preserve"> </w:t>
      </w:r>
      <w:r w:rsidRPr="007D6805">
        <w:rPr>
          <w:rFonts w:cs="Tahoma"/>
          <w:b/>
          <w:iCs/>
        </w:rPr>
        <w:t xml:space="preserve">Nguyễn Văn Hùng, </w:t>
      </w:r>
      <w:r w:rsidR="007D6805" w:rsidRPr="007D6805">
        <w:rPr>
          <w:rFonts w:cs="Tahoma"/>
          <w:b/>
          <w:iCs/>
        </w:rPr>
        <w:t>L</w:t>
      </w:r>
      <w:r w:rsidRPr="007D6805">
        <w:rPr>
          <w:rFonts w:cs="Tahoma"/>
          <w:b/>
          <w:iCs/>
        </w:rPr>
        <w:t xml:space="preserve">ê Văn </w:t>
      </w:r>
      <w:proofErr w:type="spellStart"/>
      <w:r w:rsidRPr="007D6805">
        <w:rPr>
          <w:rFonts w:cs="Tahoma"/>
          <w:b/>
          <w:iCs/>
        </w:rPr>
        <w:t>Quân</w:t>
      </w:r>
      <w:proofErr w:type="spellEnd"/>
      <w:r w:rsidR="00EE6592" w:rsidRPr="007D6805">
        <w:rPr>
          <w:rFonts w:cs="Tahoma"/>
          <w:b/>
          <w:iCs/>
        </w:rPr>
        <w:t xml:space="preserve">, </w:t>
      </w:r>
      <w:proofErr w:type="spellStart"/>
      <w:r w:rsidR="00EE6592" w:rsidRPr="007D6805">
        <w:rPr>
          <w:rFonts w:cs="Tahoma"/>
          <w:b/>
          <w:iCs/>
        </w:rPr>
        <w:t>Pathana</w:t>
      </w:r>
      <w:proofErr w:type="spellEnd"/>
      <w:r w:rsidR="00EE6592" w:rsidRPr="007D6805">
        <w:rPr>
          <w:rFonts w:cs="Tahoma"/>
          <w:b/>
          <w:iCs/>
        </w:rPr>
        <w:t xml:space="preserve"> </w:t>
      </w:r>
      <w:r w:rsidR="007D6805">
        <w:rPr>
          <w:rFonts w:cs="Tahoma"/>
          <w:b/>
          <w:iCs/>
        </w:rPr>
        <w:t>PEUNGNHOTHOUNG</w:t>
      </w:r>
      <w:r w:rsidR="00EE6592" w:rsidRPr="007D6805">
        <w:rPr>
          <w:rFonts w:cs="Tahoma"/>
          <w:b/>
          <w:iCs/>
        </w:rPr>
        <w:t>,</w:t>
      </w:r>
      <w:r w:rsidR="00EE6592">
        <w:rPr>
          <w:rFonts w:cs="Tahoma"/>
          <w:iCs/>
        </w:rPr>
        <w:t xml:space="preserve"> </w:t>
      </w:r>
      <w:r w:rsidR="00EE6592" w:rsidRPr="007D6805">
        <w:rPr>
          <w:rFonts w:cs="Tahoma"/>
          <w:b/>
          <w:iCs/>
        </w:rPr>
        <w:t xml:space="preserve">Nguyễn Anh </w:t>
      </w:r>
      <w:proofErr w:type="spellStart"/>
      <w:r w:rsidR="00EE6592" w:rsidRPr="007D6805">
        <w:rPr>
          <w:rFonts w:cs="Tahoma"/>
          <w:b/>
          <w:iCs/>
        </w:rPr>
        <w:t>Tuấn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7" w:name="_Toc2748078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26510441" w:rsidR="00344D7B" w:rsidRDefault="00344D7B" w:rsidP="00A9178E">
      <w:pPr>
        <w:pStyle w:val="Heading2"/>
      </w:pPr>
      <w:bookmarkStart w:id="8" w:name="_Toc2748078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796623">
        <w:t>hàng</w:t>
      </w:r>
      <w:bookmarkEnd w:id="8"/>
      <w:proofErr w:type="spellEnd"/>
    </w:p>
    <w:p w14:paraId="00629F03" w14:textId="56FEBE29" w:rsidR="00796623" w:rsidRPr="00D44A7E" w:rsidRDefault="00796623" w:rsidP="00796623">
      <w:pPr>
        <w:pStyle w:val="ListParagraph"/>
        <w:numPr>
          <w:ilvl w:val="0"/>
          <w:numId w:val="41"/>
        </w:numPr>
        <w:rPr>
          <w:rFonts w:cs="Tahoma"/>
        </w:rPr>
      </w:pPr>
      <w:proofErr w:type="spellStart"/>
      <w:r w:rsidRPr="00D44A7E">
        <w:rPr>
          <w:rFonts w:cs="Tahoma"/>
        </w:rPr>
        <w:t>Hiển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thị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thông</w:t>
      </w:r>
      <w:proofErr w:type="spellEnd"/>
      <w:r w:rsidRPr="00D44A7E">
        <w:rPr>
          <w:rFonts w:cs="Tahoma"/>
        </w:rPr>
        <w:t xml:space="preserve"> tin </w:t>
      </w:r>
      <w:proofErr w:type="spellStart"/>
      <w:r w:rsidRPr="00D44A7E">
        <w:rPr>
          <w:rFonts w:cs="Tahoma"/>
        </w:rPr>
        <w:t>hình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ảnh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sản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phẩm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trên</w:t>
      </w:r>
      <w:proofErr w:type="spellEnd"/>
      <w:r w:rsidRPr="00D44A7E">
        <w:rPr>
          <w:rFonts w:cs="Tahoma"/>
        </w:rPr>
        <w:t xml:space="preserve"> web </w:t>
      </w:r>
      <w:proofErr w:type="spellStart"/>
      <w:r w:rsidR="00561B45" w:rsidRPr="00D44A7E">
        <w:rPr>
          <w:rFonts w:cs="Tahoma"/>
        </w:rPr>
        <w:t>người</w:t>
      </w:r>
      <w:proofErr w:type="spellEnd"/>
      <w:r w:rsidR="00561B45" w:rsidRPr="00D44A7E">
        <w:rPr>
          <w:rFonts w:cs="Tahoma"/>
        </w:rPr>
        <w:t xml:space="preserve"> </w:t>
      </w:r>
      <w:proofErr w:type="spellStart"/>
      <w:r w:rsidR="00561B45" w:rsidRPr="00D44A7E">
        <w:rPr>
          <w:rFonts w:cs="Tahoma"/>
        </w:rPr>
        <w:t>dùng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có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thể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trực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tiếp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xem</w:t>
      </w:r>
      <w:proofErr w:type="spellEnd"/>
    </w:p>
    <w:p w14:paraId="6E048D51" w14:textId="6854A306" w:rsidR="00796623" w:rsidRPr="00D44A7E" w:rsidRDefault="00796623" w:rsidP="00796623">
      <w:pPr>
        <w:pStyle w:val="ListParagraph"/>
        <w:numPr>
          <w:ilvl w:val="0"/>
          <w:numId w:val="41"/>
        </w:numPr>
        <w:rPr>
          <w:rFonts w:cs="Tahoma"/>
        </w:rPr>
      </w:pPr>
      <w:proofErr w:type="spellStart"/>
      <w:r w:rsidRPr="00D44A7E">
        <w:rPr>
          <w:rFonts w:cs="Tahoma"/>
        </w:rPr>
        <w:t>Có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tính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năng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tìm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kiếm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sản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phẩm</w:t>
      </w:r>
      <w:proofErr w:type="spellEnd"/>
      <w:r w:rsidRPr="00D44A7E">
        <w:rPr>
          <w:rFonts w:cs="Tahoma"/>
        </w:rPr>
        <w:t xml:space="preserve"> qua </w:t>
      </w:r>
      <w:proofErr w:type="spellStart"/>
      <w:r w:rsidRPr="00D44A7E">
        <w:rPr>
          <w:rFonts w:cs="Tahoma"/>
        </w:rPr>
        <w:t>từ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khóa</w:t>
      </w:r>
      <w:proofErr w:type="spellEnd"/>
    </w:p>
    <w:p w14:paraId="11FF06E8" w14:textId="232C41E5" w:rsidR="00796623" w:rsidRPr="00D44A7E" w:rsidRDefault="00796623" w:rsidP="00796623">
      <w:pPr>
        <w:pStyle w:val="ListParagraph"/>
        <w:numPr>
          <w:ilvl w:val="0"/>
          <w:numId w:val="41"/>
        </w:numPr>
        <w:rPr>
          <w:rFonts w:cs="Tahoma"/>
        </w:rPr>
      </w:pPr>
      <w:r w:rsidRPr="00D44A7E">
        <w:rPr>
          <w:rFonts w:cs="Tahoma"/>
        </w:rPr>
        <w:t xml:space="preserve">Cho </w:t>
      </w:r>
      <w:proofErr w:type="spellStart"/>
      <w:r w:rsidRPr="00D44A7E">
        <w:rPr>
          <w:rFonts w:cs="Tahoma"/>
        </w:rPr>
        <w:t>phép</w:t>
      </w:r>
      <w:proofErr w:type="spellEnd"/>
      <w:r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người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dùng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có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thể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đặt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hàng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và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thanh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toán</w:t>
      </w:r>
      <w:proofErr w:type="spellEnd"/>
      <w:r w:rsidR="00D107B7" w:rsidRPr="00D44A7E">
        <w:rPr>
          <w:rFonts w:cs="Tahoma"/>
        </w:rPr>
        <w:t xml:space="preserve"> online </w:t>
      </w:r>
      <w:proofErr w:type="spellStart"/>
      <w:r w:rsidR="00D107B7" w:rsidRPr="00D44A7E">
        <w:rPr>
          <w:rFonts w:cs="Tahoma"/>
        </w:rPr>
        <w:t>trực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tiếp</w:t>
      </w:r>
      <w:proofErr w:type="spellEnd"/>
      <w:r w:rsidR="00D107B7" w:rsidRPr="00D44A7E">
        <w:rPr>
          <w:rFonts w:cs="Tahoma"/>
        </w:rPr>
        <w:t xml:space="preserve"> </w:t>
      </w:r>
      <w:proofErr w:type="spellStart"/>
      <w:r w:rsidR="00D107B7" w:rsidRPr="00D44A7E">
        <w:rPr>
          <w:rFonts w:cs="Tahoma"/>
        </w:rPr>
        <w:t>trên</w:t>
      </w:r>
      <w:proofErr w:type="spellEnd"/>
      <w:r w:rsidR="00D107B7" w:rsidRPr="00D44A7E">
        <w:rPr>
          <w:rFonts w:cs="Tahoma"/>
        </w:rPr>
        <w:t xml:space="preserve"> web</w:t>
      </w:r>
    </w:p>
    <w:p w14:paraId="3AA7799F" w14:textId="0D7AE190" w:rsidR="00D107B7" w:rsidRPr="00D44A7E" w:rsidRDefault="00561B45" w:rsidP="00796623">
      <w:pPr>
        <w:pStyle w:val="ListParagraph"/>
        <w:numPr>
          <w:ilvl w:val="0"/>
          <w:numId w:val="41"/>
        </w:numPr>
        <w:rPr>
          <w:rFonts w:cs="Tahoma"/>
        </w:rPr>
      </w:pPr>
      <w:proofErr w:type="spellStart"/>
      <w:r w:rsidRPr="00D44A7E">
        <w:rPr>
          <w:rFonts w:cs="Tahoma"/>
        </w:rPr>
        <w:t>Có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tính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năng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đăng</w:t>
      </w:r>
      <w:proofErr w:type="spellEnd"/>
      <w:r w:rsidRPr="00D44A7E">
        <w:rPr>
          <w:rFonts w:cs="Tahoma"/>
        </w:rPr>
        <w:t xml:space="preserve"> </w:t>
      </w:r>
      <w:proofErr w:type="spellStart"/>
      <w:proofErr w:type="gramStart"/>
      <w:r w:rsidRPr="00D44A7E">
        <w:rPr>
          <w:rFonts w:cs="Tahoma"/>
        </w:rPr>
        <w:t>nhập</w:t>
      </w:r>
      <w:proofErr w:type="spellEnd"/>
      <w:r w:rsidRPr="00D44A7E">
        <w:rPr>
          <w:rFonts w:cs="Tahoma"/>
        </w:rPr>
        <w:t xml:space="preserve"> </w:t>
      </w:r>
      <w:r w:rsidR="00523E1F" w:rsidRPr="00D44A7E">
        <w:rPr>
          <w:rFonts w:cs="Tahoma"/>
        </w:rPr>
        <w:t>,</w:t>
      </w:r>
      <w:proofErr w:type="gram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lưu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trữ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các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thông</w:t>
      </w:r>
      <w:proofErr w:type="spellEnd"/>
      <w:r w:rsidR="00523E1F" w:rsidRPr="00D44A7E">
        <w:rPr>
          <w:rFonts w:cs="Tahoma"/>
        </w:rPr>
        <w:t xml:space="preserve"> tin </w:t>
      </w:r>
      <w:proofErr w:type="spellStart"/>
      <w:r w:rsidR="00523E1F" w:rsidRPr="00D44A7E">
        <w:rPr>
          <w:rFonts w:cs="Tahoma"/>
        </w:rPr>
        <w:t>mua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hàng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của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người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523E1F" w:rsidRPr="00D44A7E">
        <w:rPr>
          <w:rFonts w:cs="Tahoma"/>
        </w:rPr>
        <w:t>dùng</w:t>
      </w:r>
      <w:proofErr w:type="spellEnd"/>
      <w:r w:rsidR="00523E1F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và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thông</w:t>
      </w:r>
      <w:proofErr w:type="spellEnd"/>
      <w:r w:rsidR="00DA4066" w:rsidRPr="00D44A7E">
        <w:rPr>
          <w:rFonts w:cs="Tahoma"/>
        </w:rPr>
        <w:t xml:space="preserve"> tin </w:t>
      </w:r>
      <w:proofErr w:type="spellStart"/>
      <w:r w:rsidR="00DA4066" w:rsidRPr="00D44A7E">
        <w:rPr>
          <w:rFonts w:cs="Tahoma"/>
        </w:rPr>
        <w:t>cá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lastRenderedPageBreak/>
        <w:t>nhân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của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người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dùng</w:t>
      </w:r>
      <w:proofErr w:type="spellEnd"/>
      <w:r w:rsidR="00DA4066" w:rsidRPr="00D44A7E">
        <w:rPr>
          <w:rFonts w:cs="Tahoma"/>
        </w:rPr>
        <w:t xml:space="preserve"> . </w:t>
      </w:r>
      <w:proofErr w:type="spellStart"/>
      <w:r w:rsidR="00DA4066" w:rsidRPr="00D44A7E">
        <w:rPr>
          <w:rFonts w:cs="Tahoma"/>
        </w:rPr>
        <w:t>Sẽ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được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sử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dụng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để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xác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nhận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khi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nhận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đặt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hàng</w:t>
      </w:r>
      <w:proofErr w:type="spellEnd"/>
      <w:r w:rsidR="00DA4066" w:rsidRPr="00D44A7E">
        <w:rPr>
          <w:rFonts w:cs="Tahoma"/>
        </w:rPr>
        <w:t xml:space="preserve"> online </w:t>
      </w:r>
      <w:proofErr w:type="spellStart"/>
      <w:r w:rsidR="00DA4066" w:rsidRPr="00D44A7E">
        <w:rPr>
          <w:rFonts w:cs="Tahoma"/>
        </w:rPr>
        <w:t>và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thanh</w:t>
      </w:r>
      <w:proofErr w:type="spellEnd"/>
      <w:r w:rsidR="00DA4066" w:rsidRPr="00D44A7E">
        <w:rPr>
          <w:rFonts w:cs="Tahoma"/>
        </w:rPr>
        <w:t xml:space="preserve"> </w:t>
      </w:r>
      <w:proofErr w:type="spellStart"/>
      <w:r w:rsidR="00DA4066" w:rsidRPr="00D44A7E">
        <w:rPr>
          <w:rFonts w:cs="Tahoma"/>
        </w:rPr>
        <w:t>toán</w:t>
      </w:r>
      <w:proofErr w:type="spellEnd"/>
      <w:r w:rsidR="00DA4066" w:rsidRPr="00D44A7E">
        <w:rPr>
          <w:rFonts w:cs="Tahoma"/>
        </w:rPr>
        <w:t xml:space="preserve"> online</w:t>
      </w:r>
    </w:p>
    <w:p w14:paraId="3F1BA737" w14:textId="515F1C7A" w:rsidR="00B72A0B" w:rsidRPr="00D44A7E" w:rsidRDefault="00A4034C" w:rsidP="00AD4C12">
      <w:pPr>
        <w:pStyle w:val="ListParagraph"/>
        <w:numPr>
          <w:ilvl w:val="0"/>
          <w:numId w:val="41"/>
        </w:numPr>
        <w:rPr>
          <w:rFonts w:cs="Tahoma"/>
        </w:rPr>
      </w:pPr>
      <w:r w:rsidRPr="00D44A7E">
        <w:rPr>
          <w:rFonts w:cs="Tahoma"/>
        </w:rPr>
        <w:t xml:space="preserve">Cho </w:t>
      </w:r>
      <w:proofErr w:type="spellStart"/>
      <w:r w:rsidRPr="00D44A7E">
        <w:rPr>
          <w:rFonts w:cs="Tahoma"/>
        </w:rPr>
        <w:t>phép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gửi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thông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báo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đến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gmail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của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các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tài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khoản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đăng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ký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trên</w:t>
      </w:r>
      <w:proofErr w:type="spellEnd"/>
      <w:r w:rsidRPr="00D44A7E">
        <w:rPr>
          <w:rFonts w:cs="Tahoma"/>
        </w:rPr>
        <w:t xml:space="preserve"> web </w:t>
      </w:r>
      <w:proofErr w:type="spellStart"/>
      <w:r w:rsidRPr="00D44A7E">
        <w:rPr>
          <w:rFonts w:cs="Tahoma"/>
        </w:rPr>
        <w:t>các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thông</w:t>
      </w:r>
      <w:proofErr w:type="spellEnd"/>
      <w:r w:rsidRPr="00D44A7E">
        <w:rPr>
          <w:rFonts w:cs="Tahoma"/>
        </w:rPr>
        <w:t xml:space="preserve"> tin </w:t>
      </w:r>
      <w:proofErr w:type="spellStart"/>
      <w:r w:rsidRPr="00D44A7E">
        <w:rPr>
          <w:rFonts w:cs="Tahoma"/>
        </w:rPr>
        <w:t>khuyến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mại</w:t>
      </w:r>
      <w:proofErr w:type="spellEnd"/>
      <w:r w:rsidRPr="00D44A7E">
        <w:rPr>
          <w:rFonts w:cs="Tahoma"/>
        </w:rPr>
        <w:t xml:space="preserve"> </w:t>
      </w:r>
      <w:proofErr w:type="spellStart"/>
      <w:r w:rsidR="00B72A0B" w:rsidRPr="00D44A7E">
        <w:rPr>
          <w:rFonts w:cs="Tahoma"/>
        </w:rPr>
        <w:t>trên</w:t>
      </w:r>
      <w:proofErr w:type="spellEnd"/>
      <w:r w:rsidR="00B72A0B" w:rsidRPr="00D44A7E">
        <w:rPr>
          <w:rFonts w:cs="Tahoma"/>
        </w:rPr>
        <w:t xml:space="preserve"> web</w:t>
      </w:r>
    </w:p>
    <w:p w14:paraId="48D467DC" w14:textId="1F2CDBC8" w:rsidR="00AD4C12" w:rsidRPr="00D44A7E" w:rsidRDefault="00AD4C12" w:rsidP="00AD4C12">
      <w:pPr>
        <w:pStyle w:val="ListParagraph"/>
        <w:numPr>
          <w:ilvl w:val="0"/>
          <w:numId w:val="41"/>
        </w:numPr>
        <w:rPr>
          <w:rFonts w:cs="Tahoma"/>
        </w:rPr>
      </w:pPr>
      <w:proofErr w:type="spellStart"/>
      <w:r w:rsidRPr="00D44A7E">
        <w:rPr>
          <w:rFonts w:cs="Tahoma"/>
        </w:rPr>
        <w:t>Giao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diện</w:t>
      </w:r>
      <w:proofErr w:type="spellEnd"/>
      <w:r w:rsidRPr="00D44A7E">
        <w:rPr>
          <w:rFonts w:cs="Tahoma"/>
        </w:rPr>
        <w:t xml:space="preserve"> web </w:t>
      </w:r>
      <w:proofErr w:type="spellStart"/>
      <w:r w:rsidRPr="00D44A7E">
        <w:rPr>
          <w:rFonts w:cs="Tahoma"/>
        </w:rPr>
        <w:t>tương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thích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với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cả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trên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máy</w:t>
      </w:r>
      <w:proofErr w:type="spellEnd"/>
      <w:r w:rsidRPr="00D44A7E">
        <w:rPr>
          <w:rFonts w:cs="Tahoma"/>
        </w:rPr>
        <w:t xml:space="preserve"> vi </w:t>
      </w:r>
      <w:proofErr w:type="spellStart"/>
      <w:r w:rsidRPr="00D44A7E">
        <w:rPr>
          <w:rFonts w:cs="Tahoma"/>
        </w:rPr>
        <w:t>tính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và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trên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các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dòng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điện</w:t>
      </w:r>
      <w:proofErr w:type="spellEnd"/>
      <w:r w:rsidRPr="00D44A7E">
        <w:rPr>
          <w:rFonts w:cs="Tahoma"/>
        </w:rPr>
        <w:t xml:space="preserve"> </w:t>
      </w:r>
      <w:proofErr w:type="spellStart"/>
      <w:proofErr w:type="gramStart"/>
      <w:r w:rsidRPr="00D44A7E">
        <w:rPr>
          <w:rFonts w:cs="Tahoma"/>
        </w:rPr>
        <w:t>thoại</w:t>
      </w:r>
      <w:proofErr w:type="spellEnd"/>
      <w:r w:rsidRPr="00D44A7E">
        <w:rPr>
          <w:rFonts w:cs="Tahoma"/>
        </w:rPr>
        <w:t xml:space="preserve"> .</w:t>
      </w:r>
      <w:proofErr w:type="gramEnd"/>
      <w:r w:rsidRPr="00D44A7E">
        <w:rPr>
          <w:rFonts w:cs="Tahoma"/>
        </w:rPr>
        <w:t xml:space="preserve"> </w:t>
      </w:r>
    </w:p>
    <w:p w14:paraId="0D2D6649" w14:textId="7805B62F" w:rsidR="00947316" w:rsidRDefault="00947316" w:rsidP="00A9178E">
      <w:pPr>
        <w:pStyle w:val="Heading2"/>
      </w:pPr>
      <w:bookmarkStart w:id="9" w:name="_Toc2748078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9"/>
      <w:proofErr w:type="spellEnd"/>
    </w:p>
    <w:p w14:paraId="0E2B2755" w14:textId="00C1606A" w:rsidR="009C3C35" w:rsidRPr="009C3C35" w:rsidRDefault="00F16B17" w:rsidP="00030838">
      <w:pPr>
        <w:jc w:val="left"/>
      </w:pPr>
      <w:r>
        <w:rPr>
          <w:noProof/>
        </w:rPr>
        <w:drawing>
          <wp:inline distT="0" distB="0" distL="0" distR="0" wp14:anchorId="159C61C1" wp14:editId="379E5E0F">
            <wp:extent cx="5575300" cy="324675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croservice-la-g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314F" w14:textId="24B6AC4F" w:rsidR="00947316" w:rsidRDefault="00947316" w:rsidP="00A9178E">
      <w:pPr>
        <w:pStyle w:val="Heading2"/>
      </w:pPr>
      <w:bookmarkStart w:id="10" w:name="_Toc2748078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0EFD26D9" w14:textId="348CF789" w:rsidR="007C3ED9" w:rsidRPr="007C3ED9" w:rsidRDefault="007C3ED9" w:rsidP="007C3ED9">
      <w:r>
        <w:rPr>
          <w:noProof/>
        </w:rPr>
        <w:drawing>
          <wp:inline distT="0" distB="0" distL="0" distR="0" wp14:anchorId="1F011AE3" wp14:editId="684575FB">
            <wp:extent cx="5534025" cy="3781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VV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18EB" w14:textId="4BCC14A5" w:rsidR="000D000A" w:rsidRDefault="00AD13E4" w:rsidP="000D000A">
      <w:pPr>
        <w:pStyle w:val="Heading2"/>
      </w:pPr>
      <w:bookmarkStart w:id="11" w:name="_Toc27480786"/>
      <w:proofErr w:type="spellStart"/>
      <w:r>
        <w:lastRenderedPageBreak/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6F40DE72" w14:textId="093A6A3D" w:rsidR="007C3ED9" w:rsidRPr="007C3ED9" w:rsidRDefault="00EE42FB" w:rsidP="007C3ED9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1906836" w14:textId="543D8E3B" w:rsidR="00802E21" w:rsidRDefault="00802E21" w:rsidP="00F16A81">
      <w:pPr>
        <w:pStyle w:val="Heading1"/>
      </w:pPr>
      <w:bookmarkStart w:id="12" w:name="_Toc2748078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676A0AF1" w:rsidR="00802E21" w:rsidRDefault="00802E21" w:rsidP="00047551">
      <w:pPr>
        <w:pStyle w:val="Heading2"/>
      </w:pPr>
      <w:bookmarkStart w:id="13" w:name="_Toc27480788"/>
      <w:proofErr w:type="spellStart"/>
      <w:r w:rsidRPr="00802E21">
        <w:t>Các</w:t>
      </w:r>
      <w:proofErr w:type="spellEnd"/>
      <w:r w:rsidRPr="00802E21">
        <w:t xml:space="preserve"> qui </w:t>
      </w:r>
      <w:proofErr w:type="spellStart"/>
      <w:r w:rsidRPr="00802E21">
        <w:t>định</w:t>
      </w:r>
      <w:proofErr w:type="spellEnd"/>
      <w:r w:rsidRPr="00802E21">
        <w:t xml:space="preserve"> </w:t>
      </w:r>
      <w:proofErr w:type="spellStart"/>
      <w:r w:rsidRPr="00802E21">
        <w:t>về</w:t>
      </w:r>
      <w:proofErr w:type="spellEnd"/>
      <w:r w:rsidRPr="00802E21">
        <w:t xml:space="preserve"> </w:t>
      </w:r>
      <w:proofErr w:type="spellStart"/>
      <w:r w:rsidRPr="00802E21">
        <w:t>h</w:t>
      </w:r>
      <w:r>
        <w:t>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bookmarkEnd w:id="13"/>
      <w:proofErr w:type="spellEnd"/>
    </w:p>
    <w:p w14:paraId="6A32B6FC" w14:textId="2192A04A" w:rsidR="00047551" w:rsidRPr="00D44A7E" w:rsidRDefault="00047551" w:rsidP="00047551">
      <w:pPr>
        <w:pStyle w:val="ListParagraph"/>
        <w:numPr>
          <w:ilvl w:val="0"/>
          <w:numId w:val="43"/>
        </w:numPr>
        <w:jc w:val="left"/>
        <w:rPr>
          <w:rFonts w:cs="Tahoma"/>
        </w:rPr>
      </w:pPr>
      <w:proofErr w:type="spellStart"/>
      <w:r w:rsidRPr="00D44A7E">
        <w:rPr>
          <w:rFonts w:cs="Tahoma"/>
        </w:rPr>
        <w:t>Họp</w:t>
      </w:r>
      <w:proofErr w:type="spellEnd"/>
      <w:r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giữa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các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thành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viên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trong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dự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án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vào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chiều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thứ</w:t>
      </w:r>
      <w:proofErr w:type="spellEnd"/>
      <w:r w:rsidR="00DE1810" w:rsidRPr="00D44A7E">
        <w:rPr>
          <w:rFonts w:cs="Tahoma"/>
        </w:rPr>
        <w:t xml:space="preserve"> 6 </w:t>
      </w:r>
      <w:proofErr w:type="spellStart"/>
      <w:r w:rsidR="00DE1810" w:rsidRPr="00D44A7E">
        <w:rPr>
          <w:rFonts w:cs="Tahoma"/>
        </w:rPr>
        <w:t>mỗi</w:t>
      </w:r>
      <w:proofErr w:type="spellEnd"/>
      <w:r w:rsidR="00DE1810" w:rsidRPr="00D44A7E">
        <w:rPr>
          <w:rFonts w:cs="Tahoma"/>
        </w:rPr>
        <w:t xml:space="preserve"> </w:t>
      </w:r>
      <w:proofErr w:type="spellStart"/>
      <w:r w:rsidR="00DE1810" w:rsidRPr="00D44A7E">
        <w:rPr>
          <w:rFonts w:cs="Tahoma"/>
        </w:rPr>
        <w:t>tuần</w:t>
      </w:r>
      <w:proofErr w:type="spellEnd"/>
    </w:p>
    <w:p w14:paraId="111BF4B4" w14:textId="6171FCBC" w:rsidR="00DE1810" w:rsidRPr="00D44A7E" w:rsidRDefault="00DE1810" w:rsidP="00047551">
      <w:pPr>
        <w:pStyle w:val="ListParagraph"/>
        <w:numPr>
          <w:ilvl w:val="0"/>
          <w:numId w:val="43"/>
        </w:numPr>
        <w:jc w:val="left"/>
        <w:rPr>
          <w:rFonts w:cs="Tahoma"/>
        </w:rPr>
      </w:pPr>
      <w:proofErr w:type="spellStart"/>
      <w:r w:rsidRPr="00D44A7E">
        <w:rPr>
          <w:rFonts w:cs="Tahoma"/>
        </w:rPr>
        <w:t>Các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thành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viên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sẽ</w:t>
      </w:r>
      <w:proofErr w:type="spellEnd"/>
      <w:r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báo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cáo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những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việc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đã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làm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mức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độ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hoàn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thành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và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dự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kiến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công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việc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tuần</w:t>
      </w:r>
      <w:proofErr w:type="spellEnd"/>
      <w:r w:rsidR="004E01F6" w:rsidRPr="00D44A7E">
        <w:rPr>
          <w:rFonts w:cs="Tahoma"/>
        </w:rPr>
        <w:t xml:space="preserve"> </w:t>
      </w:r>
      <w:proofErr w:type="spellStart"/>
      <w:r w:rsidR="004E01F6" w:rsidRPr="00D44A7E">
        <w:rPr>
          <w:rFonts w:cs="Tahoma"/>
        </w:rPr>
        <w:t>tới</w:t>
      </w:r>
      <w:proofErr w:type="spellEnd"/>
    </w:p>
    <w:p w14:paraId="5042BED5" w14:textId="291A1DA9" w:rsidR="00802E21" w:rsidRDefault="00802E21" w:rsidP="004E01F6">
      <w:pPr>
        <w:pStyle w:val="Heading2"/>
      </w:pPr>
      <w:bookmarkStart w:id="14" w:name="_Toc27480789"/>
      <w:proofErr w:type="spellStart"/>
      <w:r w:rsidRPr="00802E21">
        <w:t>Các</w:t>
      </w:r>
      <w:proofErr w:type="spellEnd"/>
      <w:r w:rsidRPr="00802E21">
        <w:t xml:space="preserve"> qui </w:t>
      </w:r>
      <w:proofErr w:type="spellStart"/>
      <w:r w:rsidRPr="00802E21">
        <w:t>định</w:t>
      </w:r>
      <w:proofErr w:type="spellEnd"/>
      <w:r w:rsidRPr="00802E21">
        <w:t xml:space="preserve"> </w:t>
      </w:r>
      <w:proofErr w:type="spellStart"/>
      <w:r w:rsidRPr="00802E21">
        <w:t>về</w:t>
      </w:r>
      <w:proofErr w:type="spellEnd"/>
      <w:r w:rsidRPr="00802E21">
        <w:t xml:space="preserve"> </w:t>
      </w:r>
      <w:proofErr w:type="spellStart"/>
      <w:r w:rsidRPr="00802E21">
        <w:t>h</w:t>
      </w:r>
      <w:r>
        <w:t>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4"/>
      <w:proofErr w:type="spellEnd"/>
    </w:p>
    <w:p w14:paraId="69F0A380" w14:textId="2FCED76A" w:rsidR="004E01F6" w:rsidRPr="00D44A7E" w:rsidRDefault="00527710" w:rsidP="004E01F6">
      <w:pPr>
        <w:pStyle w:val="ListParagraph"/>
        <w:numPr>
          <w:ilvl w:val="0"/>
          <w:numId w:val="44"/>
        </w:numPr>
        <w:rPr>
          <w:rFonts w:cs="Tahoma"/>
        </w:rPr>
      </w:pPr>
      <w:r w:rsidRPr="00D44A7E">
        <w:rPr>
          <w:rFonts w:cs="Tahoma"/>
        </w:rPr>
        <w:t xml:space="preserve">1 </w:t>
      </w:r>
      <w:proofErr w:type="spellStart"/>
      <w:r w:rsidRPr="00D44A7E">
        <w:rPr>
          <w:rFonts w:cs="Tahoma"/>
        </w:rPr>
        <w:t>tháng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gặp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mặt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khách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hàng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một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lần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báo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cáo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tiến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độ</w:t>
      </w:r>
      <w:proofErr w:type="spellEnd"/>
    </w:p>
    <w:p w14:paraId="78DCF272" w14:textId="7B496A88" w:rsidR="00C844C2" w:rsidRPr="00D44A7E" w:rsidRDefault="00C844C2" w:rsidP="009701E0">
      <w:pPr>
        <w:pStyle w:val="ListParagraph"/>
        <w:numPr>
          <w:ilvl w:val="0"/>
          <w:numId w:val="44"/>
        </w:numPr>
        <w:rPr>
          <w:rFonts w:cs="Tahoma"/>
        </w:rPr>
      </w:pPr>
      <w:proofErr w:type="spellStart"/>
      <w:r w:rsidRPr="00D44A7E">
        <w:rPr>
          <w:rFonts w:cs="Tahoma"/>
        </w:rPr>
        <w:t>Yêu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cầu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khách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hàng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giải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ngân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với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tiến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độ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tương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ứng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5" w:name="_Toc27480790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5"/>
      <w:proofErr w:type="spellEnd"/>
    </w:p>
    <w:p w14:paraId="486E4519" w14:textId="6B9C9826" w:rsidR="00464FA9" w:rsidRDefault="00464FA9" w:rsidP="00E31DB9">
      <w:pPr>
        <w:pStyle w:val="Heading2"/>
      </w:pPr>
      <w:bookmarkStart w:id="16" w:name="_Toc274807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6"/>
      <w:proofErr w:type="spellEnd"/>
    </w:p>
    <w:p w14:paraId="7185C969" w14:textId="2C829BDC" w:rsidR="00451DC3" w:rsidRPr="00D44A7E" w:rsidRDefault="00202B99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proofErr w:type="spellStart"/>
      <w:r w:rsidRPr="00D44A7E">
        <w:rPr>
          <w:rFonts w:cs="Tahoma"/>
          <w:iCs/>
        </w:rPr>
        <w:t>Tính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năng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đăng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nhập</w:t>
      </w:r>
      <w:proofErr w:type="spellEnd"/>
    </w:p>
    <w:p w14:paraId="29A21693" w14:textId="5CB63EEA" w:rsidR="00202B99" w:rsidRPr="00D44A7E" w:rsidRDefault="00202B99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proofErr w:type="spellStart"/>
      <w:r w:rsidRPr="00D44A7E">
        <w:rPr>
          <w:rFonts w:cs="Tahoma"/>
          <w:iCs/>
        </w:rPr>
        <w:t>Tính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năng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tạo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tài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khoản</w:t>
      </w:r>
      <w:proofErr w:type="spellEnd"/>
    </w:p>
    <w:p w14:paraId="56988E4B" w14:textId="3F7CD385" w:rsidR="00202B99" w:rsidRPr="00D44A7E" w:rsidRDefault="00202B99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proofErr w:type="spellStart"/>
      <w:r w:rsidRPr="00D44A7E">
        <w:rPr>
          <w:rFonts w:cs="Tahoma"/>
          <w:iCs/>
        </w:rPr>
        <w:t>Kết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nối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với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cơ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sở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dữ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liệu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lưu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trữ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thông</w:t>
      </w:r>
      <w:proofErr w:type="spellEnd"/>
      <w:r w:rsidRPr="00D44A7E">
        <w:rPr>
          <w:rFonts w:cs="Tahoma"/>
          <w:iCs/>
        </w:rPr>
        <w:t xml:space="preserve"> tin </w:t>
      </w:r>
      <w:proofErr w:type="spellStart"/>
      <w:r w:rsidRPr="00D44A7E">
        <w:rPr>
          <w:rFonts w:cs="Tahoma"/>
          <w:iCs/>
        </w:rPr>
        <w:t>hàng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="00A06558" w:rsidRPr="00D44A7E">
        <w:rPr>
          <w:rFonts w:cs="Tahoma"/>
          <w:iCs/>
        </w:rPr>
        <w:t>hóa</w:t>
      </w:r>
      <w:proofErr w:type="spellEnd"/>
      <w:r w:rsidR="00A06558" w:rsidRPr="00D44A7E">
        <w:rPr>
          <w:rFonts w:cs="Tahoma"/>
          <w:iCs/>
        </w:rPr>
        <w:t xml:space="preserve"> </w:t>
      </w:r>
      <w:proofErr w:type="spellStart"/>
      <w:r w:rsidR="00A06558" w:rsidRPr="00D44A7E">
        <w:rPr>
          <w:rFonts w:cs="Tahoma"/>
          <w:iCs/>
        </w:rPr>
        <w:t>và</w:t>
      </w:r>
      <w:proofErr w:type="spellEnd"/>
      <w:r w:rsidR="00A06558" w:rsidRPr="00D44A7E">
        <w:rPr>
          <w:rFonts w:cs="Tahoma"/>
          <w:iCs/>
        </w:rPr>
        <w:t xml:space="preserve"> </w:t>
      </w:r>
      <w:proofErr w:type="spellStart"/>
      <w:r w:rsidR="00A06558" w:rsidRPr="00D44A7E">
        <w:rPr>
          <w:rFonts w:cs="Tahoma"/>
          <w:iCs/>
        </w:rPr>
        <w:t>thông</w:t>
      </w:r>
      <w:proofErr w:type="spellEnd"/>
      <w:r w:rsidR="00A06558" w:rsidRPr="00D44A7E">
        <w:rPr>
          <w:rFonts w:cs="Tahoma"/>
          <w:iCs/>
        </w:rPr>
        <w:t xml:space="preserve"> tin </w:t>
      </w:r>
      <w:proofErr w:type="spellStart"/>
      <w:r w:rsidR="00A06558" w:rsidRPr="00D44A7E">
        <w:rPr>
          <w:rFonts w:cs="Tahoma"/>
          <w:iCs/>
        </w:rPr>
        <w:t>khách</w:t>
      </w:r>
      <w:proofErr w:type="spellEnd"/>
      <w:r w:rsidR="00A06558" w:rsidRPr="00D44A7E">
        <w:rPr>
          <w:rFonts w:cs="Tahoma"/>
          <w:iCs/>
        </w:rPr>
        <w:t xml:space="preserve"> </w:t>
      </w:r>
      <w:proofErr w:type="spellStart"/>
      <w:r w:rsidR="00A06558" w:rsidRPr="00D44A7E">
        <w:rPr>
          <w:rFonts w:cs="Tahoma"/>
          <w:iCs/>
        </w:rPr>
        <w:t>hàng</w:t>
      </w:r>
      <w:proofErr w:type="spellEnd"/>
    </w:p>
    <w:p w14:paraId="32CB790C" w14:textId="090E5980" w:rsidR="00A06558" w:rsidRPr="00D44A7E" w:rsidRDefault="00A06558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proofErr w:type="spellStart"/>
      <w:r w:rsidRPr="00D44A7E">
        <w:rPr>
          <w:rFonts w:cs="Tahoma"/>
          <w:iCs/>
        </w:rPr>
        <w:t>Thêm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sản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phẩm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vào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rỏ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hàng</w:t>
      </w:r>
      <w:proofErr w:type="spellEnd"/>
    </w:p>
    <w:p w14:paraId="068C2EBD" w14:textId="268CF03B" w:rsidR="00A06558" w:rsidRPr="00D44A7E" w:rsidRDefault="00A06558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r w:rsidRPr="00D44A7E">
        <w:rPr>
          <w:rFonts w:cs="Tahoma"/>
          <w:iCs/>
        </w:rPr>
        <w:t xml:space="preserve">Thanh </w:t>
      </w:r>
      <w:proofErr w:type="spellStart"/>
      <w:r w:rsidRPr="00D44A7E">
        <w:rPr>
          <w:rFonts w:cs="Tahoma"/>
          <w:iCs/>
        </w:rPr>
        <w:t>toán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đặt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hàng</w:t>
      </w:r>
      <w:proofErr w:type="spellEnd"/>
      <w:r w:rsidRPr="00D44A7E">
        <w:rPr>
          <w:rFonts w:cs="Tahoma"/>
          <w:iCs/>
        </w:rPr>
        <w:t xml:space="preserve"> online</w:t>
      </w:r>
    </w:p>
    <w:p w14:paraId="07E8CADF" w14:textId="017E2F5E" w:rsidR="00B115AC" w:rsidRPr="00D44A7E" w:rsidRDefault="00B115AC" w:rsidP="00E91B28">
      <w:pPr>
        <w:pStyle w:val="ListParagraph"/>
        <w:numPr>
          <w:ilvl w:val="0"/>
          <w:numId w:val="49"/>
        </w:numPr>
        <w:jc w:val="left"/>
        <w:rPr>
          <w:rFonts w:cs="Tahoma"/>
          <w:iCs/>
        </w:rPr>
      </w:pPr>
      <w:proofErr w:type="spellStart"/>
      <w:r w:rsidRPr="00D44A7E">
        <w:rPr>
          <w:rFonts w:cs="Tahoma"/>
          <w:iCs/>
        </w:rPr>
        <w:t>Hiển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thị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thông</w:t>
      </w:r>
      <w:proofErr w:type="spellEnd"/>
      <w:r w:rsidRPr="00D44A7E">
        <w:rPr>
          <w:rFonts w:cs="Tahoma"/>
          <w:iCs/>
        </w:rPr>
        <w:t xml:space="preserve"> tin </w:t>
      </w:r>
      <w:proofErr w:type="spellStart"/>
      <w:r w:rsidRPr="00D44A7E">
        <w:rPr>
          <w:rFonts w:cs="Tahoma"/>
          <w:iCs/>
        </w:rPr>
        <w:t>các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sản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phẩm</w:t>
      </w:r>
      <w:proofErr w:type="spellEnd"/>
    </w:p>
    <w:p w14:paraId="60EBEBAF" w14:textId="46016908" w:rsidR="00B115AC" w:rsidRPr="00E91B28" w:rsidRDefault="00B115AC" w:rsidP="00E91B28">
      <w:pPr>
        <w:pStyle w:val="ListParagraph"/>
        <w:numPr>
          <w:ilvl w:val="0"/>
          <w:numId w:val="49"/>
        </w:numPr>
        <w:jc w:val="left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D44A7E">
        <w:rPr>
          <w:rFonts w:cs="Tahoma"/>
          <w:iCs/>
        </w:rPr>
        <w:t>Tìm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kiếm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sản</w:t>
      </w:r>
      <w:proofErr w:type="spellEnd"/>
      <w:r w:rsidRPr="00D44A7E">
        <w:rPr>
          <w:rFonts w:cs="Tahoma"/>
          <w:iCs/>
        </w:rPr>
        <w:t xml:space="preserve"> </w:t>
      </w:r>
      <w:proofErr w:type="spellStart"/>
      <w:r w:rsidRPr="00D44A7E">
        <w:rPr>
          <w:rFonts w:cs="Tahoma"/>
          <w:iCs/>
        </w:rPr>
        <w:t>phẩm</w:t>
      </w:r>
      <w:proofErr w:type="spellEnd"/>
    </w:p>
    <w:p w14:paraId="7BAAB606" w14:textId="77777777" w:rsidR="00B34199" w:rsidRDefault="00B34199" w:rsidP="00B34199">
      <w:pPr>
        <w:pStyle w:val="Heading2"/>
      </w:pPr>
      <w:bookmarkStart w:id="17" w:name="_Toc27480792"/>
      <w:r>
        <w:lastRenderedPageBreak/>
        <w:t>Work Breakdown Structure</w:t>
      </w:r>
      <w:bookmarkEnd w:id="17"/>
    </w:p>
    <w:p w14:paraId="2DEDCC89" w14:textId="19C8D7BD" w:rsidR="00AD72E3" w:rsidRPr="00AD72E3" w:rsidRDefault="00381145" w:rsidP="00B3419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909393A" wp14:editId="0F77589E">
            <wp:extent cx="6733540" cy="4540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103" cy="45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5B">
        <w:rPr>
          <w:i/>
          <w:iCs/>
        </w:rPr>
        <w:t>.</w:t>
      </w:r>
    </w:p>
    <w:p w14:paraId="7CB60D16" w14:textId="7C752AC3" w:rsidR="002814C8" w:rsidRDefault="002814C8" w:rsidP="00E31DB9">
      <w:pPr>
        <w:pStyle w:val="Heading2"/>
      </w:pPr>
      <w:bookmarkStart w:id="18" w:name="_Toc2748079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8"/>
      <w:proofErr w:type="spellEnd"/>
    </w:p>
    <w:p w14:paraId="4CAA1D6E" w14:textId="4D0F048F" w:rsidR="00612FB1" w:rsidRPr="00451DC3" w:rsidRDefault="00612FB1" w:rsidP="00612FB1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</w:t>
      </w:r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x</w:t>
      </w:r>
      <w:r>
        <w:rPr>
          <w:i/>
          <w:iCs/>
        </w:rPr>
        <w:t>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</w:t>
      </w:r>
      <w:r w:rsidR="00572F5B">
        <w:rPr>
          <w:i/>
          <w:iCs/>
        </w:rPr>
        <w:t>ho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biết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thời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gian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cần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để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làm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dự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án</w:t>
      </w:r>
      <w:proofErr w:type="spellEnd"/>
      <w:r w:rsidR="00F279BC">
        <w:rPr>
          <w:i/>
          <w:iCs/>
        </w:rPr>
        <w:t>.</w:t>
      </w:r>
    </w:p>
    <w:p w14:paraId="33628FB7" w14:textId="77777777" w:rsidR="00D466C7" w:rsidRDefault="002814C8" w:rsidP="00E31DB9">
      <w:pPr>
        <w:pStyle w:val="Heading2"/>
      </w:pPr>
      <w:bookmarkStart w:id="19" w:name="_Toc274807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977"/>
        <w:gridCol w:w="3530"/>
      </w:tblGrid>
      <w:tr w:rsidR="008E48F1" w14:paraId="663A9933" w14:textId="77777777" w:rsidTr="00202B99">
        <w:tc>
          <w:tcPr>
            <w:tcW w:w="1129" w:type="dxa"/>
          </w:tcPr>
          <w:p w14:paraId="3AE4D588" w14:textId="0AB28536" w:rsidR="008E48F1" w:rsidRPr="00D44A7E" w:rsidRDefault="008E48F1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Mã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rủi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ro</w:t>
            </w:r>
            <w:proofErr w:type="spellEnd"/>
          </w:p>
        </w:tc>
        <w:tc>
          <w:tcPr>
            <w:tcW w:w="1134" w:type="dxa"/>
          </w:tcPr>
          <w:p w14:paraId="77E09965" w14:textId="5FE3E133" w:rsidR="008E48F1" w:rsidRPr="00D44A7E" w:rsidRDefault="008E48F1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Mức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độ</w:t>
            </w:r>
            <w:proofErr w:type="spellEnd"/>
          </w:p>
        </w:tc>
        <w:tc>
          <w:tcPr>
            <w:tcW w:w="2977" w:type="dxa"/>
          </w:tcPr>
          <w:p w14:paraId="7E69B378" w14:textId="7E51EE9F" w:rsidR="008E48F1" w:rsidRPr="00D44A7E" w:rsidRDefault="008E48F1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Nguyên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nhân</w:t>
            </w:r>
            <w:proofErr w:type="spellEnd"/>
          </w:p>
        </w:tc>
        <w:tc>
          <w:tcPr>
            <w:tcW w:w="3530" w:type="dxa"/>
          </w:tcPr>
          <w:p w14:paraId="3817057F" w14:textId="4DB8DF82" w:rsidR="008E48F1" w:rsidRPr="00D44A7E" w:rsidRDefault="008F34B5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Cách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khắc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phục</w:t>
            </w:r>
            <w:proofErr w:type="spellEnd"/>
          </w:p>
        </w:tc>
      </w:tr>
      <w:tr w:rsidR="008E48F1" w14:paraId="61EBC086" w14:textId="77777777" w:rsidTr="00202B99">
        <w:tc>
          <w:tcPr>
            <w:tcW w:w="1129" w:type="dxa"/>
          </w:tcPr>
          <w:p w14:paraId="71141EFA" w14:textId="1155457C" w:rsidR="008E48F1" w:rsidRPr="00D44A7E" w:rsidRDefault="008F34B5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01</w:t>
            </w:r>
          </w:p>
        </w:tc>
        <w:tc>
          <w:tcPr>
            <w:tcW w:w="1134" w:type="dxa"/>
          </w:tcPr>
          <w:p w14:paraId="2BF55AC7" w14:textId="0F574EF6" w:rsidR="008E48F1" w:rsidRPr="00D44A7E" w:rsidRDefault="008F34B5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2</w:t>
            </w:r>
          </w:p>
        </w:tc>
        <w:tc>
          <w:tcPr>
            <w:tcW w:w="2977" w:type="dxa"/>
          </w:tcPr>
          <w:p w14:paraId="7EA844CD" w14:textId="5C82FAA9" w:rsidR="008E48F1" w:rsidRPr="00D44A7E" w:rsidRDefault="008F34B5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Khách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hàng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thay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đổi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yêu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cầu</w:t>
            </w:r>
            <w:proofErr w:type="spellEnd"/>
          </w:p>
        </w:tc>
        <w:tc>
          <w:tcPr>
            <w:tcW w:w="3530" w:type="dxa"/>
          </w:tcPr>
          <w:p w14:paraId="18647BBD" w14:textId="37DAF021" w:rsidR="008E48F1" w:rsidRPr="00D44A7E" w:rsidRDefault="008F34B5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Thường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xuyên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liên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lạc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tổ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chức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nhiều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buổi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họp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với</w:t>
            </w:r>
            <w:proofErr w:type="spellEnd"/>
            <w:r w:rsidRPr="00D44A7E">
              <w:rPr>
                <w:rFonts w:cs="Tahoma"/>
              </w:rPr>
              <w:t xml:space="preserve"> ban </w:t>
            </w:r>
            <w:proofErr w:type="spellStart"/>
            <w:r w:rsidRPr="00D44A7E">
              <w:rPr>
                <w:rFonts w:cs="Tahoma"/>
              </w:rPr>
              <w:t>lãnh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đạo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doanh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nghiệp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để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thống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nhất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và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cập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nhật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các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yêu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cầu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khi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có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thay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đổi</w:t>
            </w:r>
            <w:proofErr w:type="spellEnd"/>
            <w:r w:rsidRPr="00D44A7E">
              <w:rPr>
                <w:rFonts w:cs="Tahoma"/>
              </w:rPr>
              <w:t xml:space="preserve"> . </w:t>
            </w:r>
            <w:proofErr w:type="spellStart"/>
            <w:r w:rsidRPr="00D44A7E">
              <w:rPr>
                <w:rFonts w:cs="Tahoma"/>
              </w:rPr>
              <w:t>Tính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thêm</w:t>
            </w:r>
            <w:proofErr w:type="spellEnd"/>
            <w:r w:rsidRPr="00D44A7E">
              <w:rPr>
                <w:rFonts w:cs="Tahoma"/>
              </w:rPr>
              <w:t xml:space="preserve"> chi </w:t>
            </w:r>
            <w:proofErr w:type="spellStart"/>
            <w:r w:rsidRPr="00D44A7E">
              <w:rPr>
                <w:rFonts w:cs="Tahoma"/>
              </w:rPr>
              <w:t>phí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phần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mềm</w:t>
            </w:r>
            <w:proofErr w:type="spellEnd"/>
            <w:r w:rsidRPr="00D44A7E">
              <w:rPr>
                <w:rFonts w:cs="Tahoma"/>
              </w:rPr>
              <w:t xml:space="preserve"> 20</w:t>
            </w:r>
            <w:proofErr w:type="gramStart"/>
            <w:r w:rsidRPr="00D44A7E">
              <w:rPr>
                <w:rFonts w:cs="Tahoma"/>
              </w:rPr>
              <w:t>% .</w:t>
            </w:r>
            <w:proofErr w:type="gramEnd"/>
          </w:p>
        </w:tc>
      </w:tr>
      <w:tr w:rsidR="008E48F1" w14:paraId="1B1A1430" w14:textId="77777777" w:rsidTr="00202B99">
        <w:tc>
          <w:tcPr>
            <w:tcW w:w="1129" w:type="dxa"/>
          </w:tcPr>
          <w:p w14:paraId="2C45BDBB" w14:textId="1F6E67B0" w:rsidR="008E48F1" w:rsidRPr="00D44A7E" w:rsidRDefault="008F34B5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02</w:t>
            </w:r>
          </w:p>
        </w:tc>
        <w:tc>
          <w:tcPr>
            <w:tcW w:w="1134" w:type="dxa"/>
          </w:tcPr>
          <w:p w14:paraId="0A8C7BBD" w14:textId="698C7B6A" w:rsidR="008E48F1" w:rsidRPr="00D44A7E" w:rsidRDefault="008F34B5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1</w:t>
            </w:r>
          </w:p>
        </w:tc>
        <w:tc>
          <w:tcPr>
            <w:tcW w:w="2977" w:type="dxa"/>
          </w:tcPr>
          <w:p w14:paraId="4A73BC1B" w14:textId="653AF0BC" w:rsidR="008E48F1" w:rsidRPr="00D44A7E" w:rsidRDefault="008F34B5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Thay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đổi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nhân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sự</w:t>
            </w:r>
            <w:proofErr w:type="spellEnd"/>
          </w:p>
        </w:tc>
        <w:tc>
          <w:tcPr>
            <w:tcW w:w="3530" w:type="dxa"/>
          </w:tcPr>
          <w:p w14:paraId="5504255C" w14:textId="028E28EC" w:rsidR="008E48F1" w:rsidRPr="00D44A7E" w:rsidRDefault="008F34B5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Luôn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chuẩn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bị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nguồn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nhân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sự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dự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phòng</w:t>
            </w:r>
            <w:proofErr w:type="spellEnd"/>
            <w:r w:rsidR="00202B99" w:rsidRPr="00D44A7E">
              <w:rPr>
                <w:rFonts w:cs="Tahoma"/>
              </w:rPr>
              <w:t>.</w:t>
            </w:r>
          </w:p>
        </w:tc>
      </w:tr>
      <w:tr w:rsidR="008E48F1" w14:paraId="1B85A821" w14:textId="77777777" w:rsidTr="00202B99">
        <w:tc>
          <w:tcPr>
            <w:tcW w:w="1129" w:type="dxa"/>
          </w:tcPr>
          <w:p w14:paraId="52854024" w14:textId="04E6C9F2" w:rsidR="008E48F1" w:rsidRPr="00D44A7E" w:rsidRDefault="008F34B5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03</w:t>
            </w:r>
          </w:p>
        </w:tc>
        <w:tc>
          <w:tcPr>
            <w:tcW w:w="1134" w:type="dxa"/>
          </w:tcPr>
          <w:p w14:paraId="5CFA8296" w14:textId="509E89C1" w:rsidR="008E48F1" w:rsidRPr="00D44A7E" w:rsidRDefault="00043FFE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3</w:t>
            </w:r>
          </w:p>
        </w:tc>
        <w:tc>
          <w:tcPr>
            <w:tcW w:w="2977" w:type="dxa"/>
          </w:tcPr>
          <w:p w14:paraId="1170A8B6" w14:textId="3A461F49" w:rsidR="008E48F1" w:rsidRPr="00D44A7E" w:rsidRDefault="00043FFE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Thành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dự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án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lười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làm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việc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không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nhiệt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tình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hoàn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công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việc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được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giao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đúng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thời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hạn</w:t>
            </w:r>
            <w:proofErr w:type="spellEnd"/>
          </w:p>
        </w:tc>
        <w:tc>
          <w:tcPr>
            <w:tcW w:w="3530" w:type="dxa"/>
          </w:tcPr>
          <w:p w14:paraId="2A04F708" w14:textId="3D22FE9A" w:rsidR="008E48F1" w:rsidRPr="00D44A7E" w:rsidRDefault="00043FFE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Phái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có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chính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sách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động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viên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nhắc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nhở</w:t>
            </w:r>
            <w:proofErr w:type="spellEnd"/>
            <w:r w:rsidR="000C0A5E" w:rsidRPr="00D44A7E">
              <w:rPr>
                <w:rFonts w:cs="Tahoma"/>
              </w:rPr>
              <w:t xml:space="preserve">, </w:t>
            </w:r>
            <w:proofErr w:type="spellStart"/>
            <w:r w:rsidR="000C0A5E" w:rsidRPr="00D44A7E">
              <w:rPr>
                <w:rFonts w:cs="Tahoma"/>
              </w:rPr>
              <w:t>tạo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môi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trường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làm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việc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tốt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nhất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cho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thành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viên</w:t>
            </w:r>
            <w:proofErr w:type="spellEnd"/>
            <w:r w:rsidR="000C0A5E" w:rsidRPr="00D44A7E">
              <w:rPr>
                <w:rFonts w:cs="Tahoma"/>
              </w:rPr>
              <w:t xml:space="preserve">, </w:t>
            </w:r>
            <w:proofErr w:type="spellStart"/>
            <w:r w:rsidR="000C0A5E" w:rsidRPr="00D44A7E">
              <w:rPr>
                <w:rFonts w:cs="Tahoma"/>
              </w:rPr>
              <w:t>tìm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hiểu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mức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độ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khó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và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phức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tạp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trong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công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việc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giao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cho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thành</w:t>
            </w:r>
            <w:proofErr w:type="spellEnd"/>
            <w:r w:rsidR="000C0A5E" w:rsidRPr="00D44A7E">
              <w:rPr>
                <w:rFonts w:cs="Tahoma"/>
              </w:rPr>
              <w:t xml:space="preserve"> </w:t>
            </w:r>
            <w:proofErr w:type="spellStart"/>
            <w:r w:rsidR="000C0A5E" w:rsidRPr="00D44A7E">
              <w:rPr>
                <w:rFonts w:cs="Tahoma"/>
              </w:rPr>
              <w:t>viên</w:t>
            </w:r>
            <w:proofErr w:type="spellEnd"/>
            <w:r w:rsidR="00202B99" w:rsidRPr="00D44A7E">
              <w:rPr>
                <w:rFonts w:cs="Tahoma"/>
              </w:rPr>
              <w:t>.</w:t>
            </w:r>
          </w:p>
        </w:tc>
      </w:tr>
      <w:tr w:rsidR="008E48F1" w14:paraId="6F6C4433" w14:textId="77777777" w:rsidTr="00202B99">
        <w:tc>
          <w:tcPr>
            <w:tcW w:w="1129" w:type="dxa"/>
          </w:tcPr>
          <w:p w14:paraId="718FB2A2" w14:textId="555E0CED" w:rsidR="008E48F1" w:rsidRPr="00D44A7E" w:rsidRDefault="00C822CC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04</w:t>
            </w:r>
          </w:p>
        </w:tc>
        <w:tc>
          <w:tcPr>
            <w:tcW w:w="1134" w:type="dxa"/>
          </w:tcPr>
          <w:p w14:paraId="30C4D6FB" w14:textId="0E4AFFF3" w:rsidR="008E48F1" w:rsidRPr="00D44A7E" w:rsidRDefault="00C822CC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2</w:t>
            </w:r>
          </w:p>
        </w:tc>
        <w:tc>
          <w:tcPr>
            <w:tcW w:w="2977" w:type="dxa"/>
          </w:tcPr>
          <w:p w14:paraId="0A7824D7" w14:textId="15703FC4" w:rsidR="008E48F1" w:rsidRPr="00D44A7E" w:rsidRDefault="00C822CC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Ước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lượng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thời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gian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chưa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phù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lastRenderedPageBreak/>
              <w:t>hợp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kéo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dài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thời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gian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của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dự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án</w:t>
            </w:r>
            <w:proofErr w:type="spellEnd"/>
          </w:p>
        </w:tc>
        <w:tc>
          <w:tcPr>
            <w:tcW w:w="3530" w:type="dxa"/>
          </w:tcPr>
          <w:p w14:paraId="3E2A14C9" w14:textId="536AA404" w:rsidR="008E48F1" w:rsidRPr="00D44A7E" w:rsidRDefault="00202B99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lastRenderedPageBreak/>
              <w:t xml:space="preserve">Chia </w:t>
            </w:r>
            <w:proofErr w:type="spellStart"/>
            <w:r w:rsidRPr="00D44A7E">
              <w:rPr>
                <w:rFonts w:cs="Tahoma"/>
              </w:rPr>
              <w:t>nhỏ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từng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công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việc</w:t>
            </w:r>
            <w:proofErr w:type="spellEnd"/>
            <w:r w:rsidRPr="00D44A7E">
              <w:rPr>
                <w:rFonts w:cs="Tahoma"/>
              </w:rPr>
              <w:t xml:space="preserve">, </w:t>
            </w:r>
            <w:proofErr w:type="spellStart"/>
            <w:r w:rsidRPr="00D44A7E">
              <w:rPr>
                <w:rFonts w:cs="Tahoma"/>
              </w:rPr>
              <w:t>họp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bàn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với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lastRenderedPageBreak/>
              <w:t>các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để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xác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định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thời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gian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chính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xác</w:t>
            </w:r>
            <w:proofErr w:type="spellEnd"/>
            <w:r w:rsidRPr="00D44A7E">
              <w:rPr>
                <w:rFonts w:cs="Tahoma"/>
              </w:rPr>
              <w:t>.</w:t>
            </w:r>
          </w:p>
        </w:tc>
      </w:tr>
      <w:tr w:rsidR="008E48F1" w14:paraId="71EF7981" w14:textId="77777777" w:rsidTr="00202B99">
        <w:tc>
          <w:tcPr>
            <w:tcW w:w="1129" w:type="dxa"/>
          </w:tcPr>
          <w:p w14:paraId="278148EC" w14:textId="44E4225E" w:rsidR="008E48F1" w:rsidRPr="00D44A7E" w:rsidRDefault="00202B99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lastRenderedPageBreak/>
              <w:t>05</w:t>
            </w:r>
          </w:p>
        </w:tc>
        <w:tc>
          <w:tcPr>
            <w:tcW w:w="1134" w:type="dxa"/>
          </w:tcPr>
          <w:p w14:paraId="25D74AE5" w14:textId="7F0753A6" w:rsidR="008E48F1" w:rsidRPr="00D44A7E" w:rsidRDefault="00202B99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1</w:t>
            </w:r>
          </w:p>
        </w:tc>
        <w:tc>
          <w:tcPr>
            <w:tcW w:w="2977" w:type="dxa"/>
          </w:tcPr>
          <w:p w14:paraId="4F60FFC4" w14:textId="37F1564D" w:rsidR="008E48F1" w:rsidRPr="00D44A7E" w:rsidRDefault="00202B99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Khảo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sát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chưa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hết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yêu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cầu</w:t>
            </w:r>
            <w:proofErr w:type="spellEnd"/>
          </w:p>
        </w:tc>
        <w:tc>
          <w:tcPr>
            <w:tcW w:w="3530" w:type="dxa"/>
          </w:tcPr>
          <w:p w14:paraId="5740F478" w14:textId="755EDDA9" w:rsidR="008E48F1" w:rsidRPr="00D44A7E" w:rsidRDefault="00202B99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Phải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kế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hoạch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khảo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sát</w:t>
            </w:r>
            <w:proofErr w:type="spellEnd"/>
            <w:r w:rsidRPr="00D44A7E">
              <w:rPr>
                <w:rFonts w:cs="Tahoma"/>
              </w:rPr>
              <w:t xml:space="preserve"> chi </w:t>
            </w:r>
            <w:proofErr w:type="spellStart"/>
            <w:r w:rsidRPr="00D44A7E">
              <w:rPr>
                <w:rFonts w:cs="Tahoma"/>
              </w:rPr>
              <w:t>tiết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cho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từng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chức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năng</w:t>
            </w:r>
            <w:proofErr w:type="spellEnd"/>
            <w:r w:rsidRPr="00D44A7E">
              <w:rPr>
                <w:rFonts w:cs="Tahoma"/>
              </w:rPr>
              <w:t>.</w:t>
            </w:r>
          </w:p>
        </w:tc>
      </w:tr>
      <w:tr w:rsidR="00202B99" w14:paraId="7CD3ECCC" w14:textId="77777777" w:rsidTr="00202B99">
        <w:tc>
          <w:tcPr>
            <w:tcW w:w="1129" w:type="dxa"/>
          </w:tcPr>
          <w:p w14:paraId="3F1DF9C6" w14:textId="7EC5D2F5" w:rsidR="00202B99" w:rsidRPr="00D44A7E" w:rsidRDefault="00202B99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06</w:t>
            </w:r>
          </w:p>
        </w:tc>
        <w:tc>
          <w:tcPr>
            <w:tcW w:w="1134" w:type="dxa"/>
          </w:tcPr>
          <w:p w14:paraId="7C03F047" w14:textId="063B0E79" w:rsidR="00202B99" w:rsidRPr="00D44A7E" w:rsidRDefault="00202B99" w:rsidP="00202B99">
            <w:pPr>
              <w:jc w:val="left"/>
              <w:rPr>
                <w:rFonts w:cs="Tahoma"/>
              </w:rPr>
            </w:pPr>
            <w:r w:rsidRPr="00D44A7E">
              <w:rPr>
                <w:rFonts w:cs="Tahoma"/>
              </w:rPr>
              <w:t>2</w:t>
            </w:r>
          </w:p>
        </w:tc>
        <w:tc>
          <w:tcPr>
            <w:tcW w:w="2977" w:type="dxa"/>
          </w:tcPr>
          <w:p w14:paraId="3E25BB58" w14:textId="3E094577" w:rsidR="00202B99" w:rsidRPr="00D44A7E" w:rsidRDefault="00202B99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Năng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lực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còn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yếu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kém</w:t>
            </w:r>
            <w:proofErr w:type="spellEnd"/>
          </w:p>
        </w:tc>
        <w:tc>
          <w:tcPr>
            <w:tcW w:w="3530" w:type="dxa"/>
          </w:tcPr>
          <w:p w14:paraId="4890FA02" w14:textId="1551921B" w:rsidR="00202B99" w:rsidRPr="00D44A7E" w:rsidRDefault="00202B99" w:rsidP="00202B99">
            <w:pPr>
              <w:jc w:val="left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Các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làm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việc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trên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tinh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thần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đoàn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kết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giúp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đỡ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nhau</w:t>
            </w:r>
            <w:proofErr w:type="spellEnd"/>
            <w:r w:rsidRPr="00D44A7E">
              <w:rPr>
                <w:rFonts w:cs="Tahoma"/>
              </w:rPr>
              <w:t xml:space="preserve">, </w:t>
            </w:r>
            <w:proofErr w:type="spellStart"/>
            <w:r w:rsidRPr="00D44A7E">
              <w:rPr>
                <w:rFonts w:cs="Tahoma"/>
              </w:rPr>
              <w:t>khi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gặp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phải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khso</w:t>
            </w:r>
            <w:proofErr w:type="spellEnd"/>
            <w:r w:rsidRPr="00D44A7E">
              <w:rPr>
                <w:rFonts w:cs="Tahoma"/>
              </w:rPr>
              <w:t xml:space="preserve"> khan </w:t>
            </w:r>
            <w:proofErr w:type="spellStart"/>
            <w:r w:rsidRPr="00D44A7E">
              <w:rPr>
                <w:rFonts w:cs="Tahoma"/>
              </w:rPr>
              <w:t>trogn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quá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trình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xây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dựng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sản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phẩm</w:t>
            </w:r>
            <w:proofErr w:type="spellEnd"/>
            <w:r w:rsidRPr="00D44A7E">
              <w:rPr>
                <w:rFonts w:cs="Tahoma"/>
              </w:rPr>
              <w:t>.</w:t>
            </w:r>
          </w:p>
        </w:tc>
      </w:tr>
    </w:tbl>
    <w:p w14:paraId="75BBC988" w14:textId="77777777" w:rsidR="00D466C7" w:rsidRPr="00D466C7" w:rsidRDefault="00D466C7" w:rsidP="00D466C7"/>
    <w:p w14:paraId="150ECCDC" w14:textId="09C6F5F7" w:rsidR="003C2146" w:rsidRPr="00165C4E" w:rsidRDefault="00E31DB9" w:rsidP="003D6029">
      <w:pPr>
        <w:pStyle w:val="Heading1"/>
      </w:pPr>
      <w:bookmarkStart w:id="20" w:name="_Toc274807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5"/>
        <w:gridCol w:w="4385"/>
      </w:tblGrid>
      <w:tr w:rsidR="00B52D76" w14:paraId="25EF710D" w14:textId="77777777" w:rsidTr="00B52D76">
        <w:tc>
          <w:tcPr>
            <w:tcW w:w="4385" w:type="dxa"/>
          </w:tcPr>
          <w:p w14:paraId="6485D23E" w14:textId="4A7F69C0" w:rsidR="00B52D76" w:rsidRPr="00D44A7E" w:rsidRDefault="00B52D76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 xml:space="preserve">Chi </w:t>
            </w:r>
            <w:proofErr w:type="spellStart"/>
            <w:r w:rsidRPr="00D44A7E">
              <w:rPr>
                <w:rFonts w:cs="Tahoma"/>
              </w:rPr>
              <w:t>phí</w:t>
            </w:r>
            <w:proofErr w:type="spellEnd"/>
          </w:p>
        </w:tc>
        <w:tc>
          <w:tcPr>
            <w:tcW w:w="4385" w:type="dxa"/>
          </w:tcPr>
          <w:p w14:paraId="7CDF849D" w14:textId="01E96CFA" w:rsidR="00B52D76" w:rsidRPr="00D44A7E" w:rsidRDefault="00B52D76" w:rsidP="00165C4E">
            <w:pPr>
              <w:jc w:val="center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Giá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tiền</w:t>
            </w:r>
            <w:proofErr w:type="spellEnd"/>
            <w:r w:rsidR="00375644" w:rsidRPr="00D44A7E">
              <w:rPr>
                <w:rFonts w:cs="Tahoma"/>
              </w:rPr>
              <w:t xml:space="preserve"> (</w:t>
            </w:r>
            <w:proofErr w:type="spellStart"/>
            <w:r w:rsidR="00375644" w:rsidRPr="00D44A7E">
              <w:rPr>
                <w:rFonts w:cs="Tahoma"/>
              </w:rPr>
              <w:t>đơn</w:t>
            </w:r>
            <w:proofErr w:type="spellEnd"/>
            <w:r w:rsidR="00375644"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="00375644" w:rsidRPr="00D44A7E">
              <w:rPr>
                <w:rFonts w:cs="Tahoma"/>
              </w:rPr>
              <w:t>vị</w:t>
            </w:r>
            <w:proofErr w:type="spellEnd"/>
            <w:r w:rsidR="00375644" w:rsidRPr="00D44A7E">
              <w:rPr>
                <w:rFonts w:cs="Tahoma"/>
              </w:rPr>
              <w:t xml:space="preserve"> :</w:t>
            </w:r>
            <w:proofErr w:type="spellStart"/>
            <w:r w:rsidR="00375644" w:rsidRPr="00D44A7E">
              <w:rPr>
                <w:rFonts w:cs="Tahoma"/>
              </w:rPr>
              <w:t>Triệu</w:t>
            </w:r>
            <w:proofErr w:type="spellEnd"/>
            <w:proofErr w:type="gramEnd"/>
            <w:r w:rsidR="00375644" w:rsidRPr="00D44A7E">
              <w:rPr>
                <w:rFonts w:cs="Tahoma"/>
              </w:rPr>
              <w:t xml:space="preserve"> VND)</w:t>
            </w:r>
          </w:p>
        </w:tc>
      </w:tr>
      <w:tr w:rsidR="00B52D76" w14:paraId="49251A41" w14:textId="77777777" w:rsidTr="00B52D76">
        <w:tc>
          <w:tcPr>
            <w:tcW w:w="4385" w:type="dxa"/>
          </w:tcPr>
          <w:p w14:paraId="6DD0B67E" w14:textId="00078827" w:rsidR="00B52D76" w:rsidRPr="00D44A7E" w:rsidRDefault="00B52D76" w:rsidP="00165C4E">
            <w:pPr>
              <w:jc w:val="center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Phát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triển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và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kiểm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thử</w:t>
            </w:r>
            <w:proofErr w:type="spellEnd"/>
          </w:p>
        </w:tc>
        <w:tc>
          <w:tcPr>
            <w:tcW w:w="4385" w:type="dxa"/>
          </w:tcPr>
          <w:p w14:paraId="7AF5F781" w14:textId="31C493C5" w:rsidR="00B52D76" w:rsidRPr="00D44A7E" w:rsidRDefault="00B52D76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120</w:t>
            </w:r>
          </w:p>
        </w:tc>
      </w:tr>
      <w:tr w:rsidR="00B52D76" w14:paraId="7147D965" w14:textId="77777777" w:rsidTr="00B52D76">
        <w:tc>
          <w:tcPr>
            <w:tcW w:w="4385" w:type="dxa"/>
          </w:tcPr>
          <w:p w14:paraId="2F6D1C56" w14:textId="528A6F52" w:rsidR="00B52D76" w:rsidRPr="00D44A7E" w:rsidRDefault="00375644" w:rsidP="00165C4E">
            <w:pPr>
              <w:jc w:val="center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Vận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hành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quản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lý</w:t>
            </w:r>
            <w:proofErr w:type="spellEnd"/>
            <w:r w:rsidRPr="00D44A7E">
              <w:rPr>
                <w:rFonts w:cs="Tahoma"/>
              </w:rPr>
              <w:t xml:space="preserve"> , </w:t>
            </w:r>
            <w:proofErr w:type="spellStart"/>
            <w:r w:rsidRPr="00D44A7E">
              <w:rPr>
                <w:rFonts w:cs="Tahoma"/>
              </w:rPr>
              <w:t>hành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chính</w:t>
            </w:r>
            <w:proofErr w:type="spellEnd"/>
          </w:p>
        </w:tc>
        <w:tc>
          <w:tcPr>
            <w:tcW w:w="4385" w:type="dxa"/>
          </w:tcPr>
          <w:p w14:paraId="07E4D83A" w14:textId="06A60D17" w:rsidR="00B52D76" w:rsidRPr="00D44A7E" w:rsidRDefault="00375644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120</w:t>
            </w:r>
          </w:p>
        </w:tc>
      </w:tr>
      <w:tr w:rsidR="00B52D76" w14:paraId="7DC0C1E4" w14:textId="77777777" w:rsidTr="00B52D76">
        <w:tc>
          <w:tcPr>
            <w:tcW w:w="4385" w:type="dxa"/>
          </w:tcPr>
          <w:p w14:paraId="6C6BFDF6" w14:textId="200FC4C3" w:rsidR="00B52D76" w:rsidRPr="00D44A7E" w:rsidRDefault="00375644" w:rsidP="00165C4E">
            <w:pPr>
              <w:jc w:val="center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Kinh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proofErr w:type="gramStart"/>
            <w:r w:rsidRPr="00D44A7E">
              <w:rPr>
                <w:rFonts w:cs="Tahoma"/>
              </w:rPr>
              <w:t>doanh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gram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quảng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cáo</w:t>
            </w:r>
            <w:proofErr w:type="spellEnd"/>
            <w:r w:rsidRPr="00D44A7E">
              <w:rPr>
                <w:rFonts w:cs="Tahoma"/>
              </w:rPr>
              <w:t xml:space="preserve"> ,</w:t>
            </w:r>
            <w:proofErr w:type="spellStart"/>
            <w:r w:rsidRPr="00D44A7E">
              <w:rPr>
                <w:rFonts w:cs="Tahoma"/>
              </w:rPr>
              <w:t>tiếp</w:t>
            </w:r>
            <w:proofErr w:type="spellEnd"/>
            <w:r w:rsidRPr="00D44A7E">
              <w:rPr>
                <w:rFonts w:cs="Tahoma"/>
              </w:rPr>
              <w:t xml:space="preserve"> </w:t>
            </w:r>
            <w:proofErr w:type="spellStart"/>
            <w:r w:rsidRPr="00D44A7E">
              <w:rPr>
                <w:rFonts w:cs="Tahoma"/>
              </w:rPr>
              <w:t>thị</w:t>
            </w:r>
            <w:proofErr w:type="spellEnd"/>
          </w:p>
        </w:tc>
        <w:tc>
          <w:tcPr>
            <w:tcW w:w="4385" w:type="dxa"/>
          </w:tcPr>
          <w:p w14:paraId="05FAB364" w14:textId="668158E4" w:rsidR="00B52D76" w:rsidRPr="00D44A7E" w:rsidRDefault="00375644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120</w:t>
            </w:r>
          </w:p>
        </w:tc>
      </w:tr>
      <w:tr w:rsidR="00B52D76" w14:paraId="15AFDB61" w14:textId="77777777" w:rsidTr="00B52D76">
        <w:tc>
          <w:tcPr>
            <w:tcW w:w="4385" w:type="dxa"/>
          </w:tcPr>
          <w:p w14:paraId="66DB3B5E" w14:textId="32B8DAFB" w:rsidR="00B52D76" w:rsidRPr="00D44A7E" w:rsidRDefault="00375644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VAT</w:t>
            </w:r>
            <w:r w:rsidR="00165C4E" w:rsidRPr="00D44A7E">
              <w:rPr>
                <w:rFonts w:cs="Tahoma"/>
              </w:rPr>
              <w:t xml:space="preserve"> 10%</w:t>
            </w:r>
          </w:p>
        </w:tc>
        <w:tc>
          <w:tcPr>
            <w:tcW w:w="4385" w:type="dxa"/>
          </w:tcPr>
          <w:p w14:paraId="03816297" w14:textId="53C783E7" w:rsidR="00B52D76" w:rsidRPr="00D44A7E" w:rsidRDefault="00165C4E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36</w:t>
            </w:r>
          </w:p>
        </w:tc>
      </w:tr>
      <w:tr w:rsidR="00165C4E" w14:paraId="2CDF1CD2" w14:textId="77777777" w:rsidTr="00B52D76">
        <w:tc>
          <w:tcPr>
            <w:tcW w:w="4385" w:type="dxa"/>
          </w:tcPr>
          <w:p w14:paraId="61E0FD5E" w14:textId="5D65AE21" w:rsidR="00165C4E" w:rsidRPr="00D44A7E" w:rsidRDefault="00165C4E" w:rsidP="00165C4E">
            <w:pPr>
              <w:jc w:val="center"/>
              <w:rPr>
                <w:rFonts w:cs="Tahoma"/>
              </w:rPr>
            </w:pPr>
            <w:proofErr w:type="spellStart"/>
            <w:r w:rsidRPr="00D44A7E">
              <w:rPr>
                <w:rFonts w:cs="Tahoma"/>
              </w:rPr>
              <w:t>Tổng</w:t>
            </w:r>
            <w:proofErr w:type="spellEnd"/>
            <w:r w:rsidRPr="00D44A7E">
              <w:rPr>
                <w:rFonts w:cs="Tahoma"/>
              </w:rPr>
              <w:t>:</w:t>
            </w:r>
          </w:p>
        </w:tc>
        <w:tc>
          <w:tcPr>
            <w:tcW w:w="4385" w:type="dxa"/>
          </w:tcPr>
          <w:p w14:paraId="0F64E62E" w14:textId="654C0E11" w:rsidR="00165C4E" w:rsidRPr="00D44A7E" w:rsidRDefault="00165C4E" w:rsidP="00165C4E">
            <w:pPr>
              <w:jc w:val="center"/>
              <w:rPr>
                <w:rFonts w:cs="Tahoma"/>
              </w:rPr>
            </w:pPr>
            <w:r w:rsidRPr="00D44A7E">
              <w:rPr>
                <w:rFonts w:cs="Tahoma"/>
              </w:rPr>
              <w:t>396</w:t>
            </w:r>
          </w:p>
        </w:tc>
      </w:tr>
    </w:tbl>
    <w:p w14:paraId="25502B15" w14:textId="7C78F17E" w:rsidR="003C6CA8" w:rsidRDefault="003C6CA8" w:rsidP="008A685D">
      <w:pPr>
        <w:widowControl/>
        <w:suppressAutoHyphens w:val="0"/>
        <w:spacing w:after="0" w:line="240" w:lineRule="auto"/>
        <w:jc w:val="left"/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1" w:name="_Toc274807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1"/>
      <w:proofErr w:type="spellEnd"/>
    </w:p>
    <w:p w14:paraId="32007B6F" w14:textId="2B86E182" w:rsidR="00D65A38" w:rsidRPr="00D44A7E" w:rsidRDefault="00FF6F60" w:rsidP="003D6029">
      <w:pPr>
        <w:rPr>
          <w:rFonts w:cs="Tahoma"/>
        </w:rPr>
      </w:pPr>
      <w:proofErr w:type="spellStart"/>
      <w:r w:rsidRPr="00D44A7E">
        <w:rPr>
          <w:rFonts w:cs="Tahoma"/>
        </w:rPr>
        <w:t>Ước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lượng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số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dòng</w:t>
      </w:r>
      <w:proofErr w:type="spellEnd"/>
      <w:r w:rsidRPr="00D44A7E">
        <w:rPr>
          <w:rFonts w:cs="Tahoma"/>
        </w:rPr>
        <w:t xml:space="preserve"> </w:t>
      </w:r>
      <w:proofErr w:type="gramStart"/>
      <w:r w:rsidRPr="00D44A7E">
        <w:rPr>
          <w:rFonts w:cs="Tahoma"/>
        </w:rPr>
        <w:t>code</w:t>
      </w:r>
      <w:r w:rsidR="00165C4E" w:rsidRPr="00D44A7E">
        <w:rPr>
          <w:rFonts w:cs="Tahoma"/>
        </w:rPr>
        <w:t xml:space="preserve"> :</w:t>
      </w:r>
      <w:proofErr w:type="gramEnd"/>
      <w:r w:rsidR="00165C4E" w:rsidRPr="00D44A7E">
        <w:rPr>
          <w:rFonts w:cs="Tahoma"/>
        </w:rPr>
        <w:t xml:space="preserve"> 100000 </w:t>
      </w:r>
      <w:proofErr w:type="spellStart"/>
      <w:r w:rsidR="00165C4E" w:rsidRPr="00D44A7E">
        <w:rPr>
          <w:rFonts w:cs="Tahoma"/>
        </w:rPr>
        <w:t>dòng</w:t>
      </w:r>
      <w:proofErr w:type="spellEnd"/>
    </w:p>
    <w:p w14:paraId="49FE857A" w14:textId="54E7ED52" w:rsidR="00FF6F60" w:rsidRPr="00D44A7E" w:rsidRDefault="00FF6F60" w:rsidP="003D6029">
      <w:pPr>
        <w:rPr>
          <w:rFonts w:cs="Tahoma"/>
        </w:rPr>
      </w:pPr>
      <w:proofErr w:type="spellStart"/>
      <w:r w:rsidRPr="00D44A7E">
        <w:rPr>
          <w:rFonts w:cs="Tahoma"/>
        </w:rPr>
        <w:t>Ước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lượng</w:t>
      </w:r>
      <w:proofErr w:type="spellEnd"/>
      <w:r w:rsidRPr="00D44A7E">
        <w:rPr>
          <w:rFonts w:cs="Tahoma"/>
        </w:rPr>
        <w:t xml:space="preserve"> </w:t>
      </w:r>
      <w:proofErr w:type="spellStart"/>
      <w:r w:rsidRPr="00D44A7E">
        <w:rPr>
          <w:rFonts w:cs="Tahoma"/>
        </w:rPr>
        <w:t>số</w:t>
      </w:r>
      <w:proofErr w:type="spellEnd"/>
      <w:r w:rsidRPr="00D44A7E">
        <w:rPr>
          <w:rFonts w:cs="Tahoma"/>
        </w:rPr>
        <w:t xml:space="preserve"> </w:t>
      </w:r>
      <w:proofErr w:type="gramStart"/>
      <w:r w:rsidRPr="00D44A7E">
        <w:rPr>
          <w:rFonts w:cs="Tahoma"/>
        </w:rPr>
        <w:t xml:space="preserve">testcase </w:t>
      </w:r>
      <w:r w:rsidR="00165C4E" w:rsidRPr="00D44A7E">
        <w:rPr>
          <w:rFonts w:cs="Tahoma"/>
        </w:rPr>
        <w:t xml:space="preserve"> :</w:t>
      </w:r>
      <w:proofErr w:type="gramEnd"/>
      <w:r w:rsidR="00165C4E" w:rsidRPr="00D44A7E">
        <w:rPr>
          <w:rFonts w:cs="Tahoma"/>
        </w:rPr>
        <w:t xml:space="preserve"> 1000 testcase</w:t>
      </w:r>
    </w:p>
    <w:p w14:paraId="22C571DC" w14:textId="2A3B6097" w:rsidR="00AE641A" w:rsidRPr="00D44A7E" w:rsidRDefault="00AE641A" w:rsidP="003D6029">
      <w:pPr>
        <w:rPr>
          <w:rFonts w:cs="Tahoma"/>
          <w:lang w:val="fr-FR"/>
        </w:rPr>
      </w:pPr>
      <w:r w:rsidRPr="00D44A7E">
        <w:rPr>
          <w:rFonts w:cs="Tahoma"/>
          <w:lang w:val="fr-FR"/>
        </w:rPr>
        <w:t xml:space="preserve">Qui </w:t>
      </w:r>
      <w:proofErr w:type="spellStart"/>
      <w:r w:rsidRPr="00D44A7E">
        <w:rPr>
          <w:rFonts w:cs="Tahoma"/>
          <w:lang w:val="fr-FR"/>
        </w:rPr>
        <w:t>định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số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dòng</w:t>
      </w:r>
      <w:proofErr w:type="spellEnd"/>
      <w:r w:rsidRPr="00D44A7E">
        <w:rPr>
          <w:rFonts w:cs="Tahoma"/>
          <w:lang w:val="fr-FR"/>
        </w:rPr>
        <w:t xml:space="preserve"> comment </w:t>
      </w:r>
      <w:proofErr w:type="spellStart"/>
      <w:r w:rsidRPr="00D44A7E">
        <w:rPr>
          <w:rFonts w:cs="Tahoma"/>
          <w:lang w:val="fr-FR"/>
        </w:rPr>
        <w:t>trên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mỗi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K</w:t>
      </w:r>
      <w:r w:rsidR="009D5FF7" w:rsidRPr="00D44A7E">
        <w:rPr>
          <w:rFonts w:cs="Tahoma"/>
          <w:lang w:val="fr-FR"/>
        </w:rPr>
        <w:t>l</w:t>
      </w:r>
      <w:r w:rsidRPr="00D44A7E">
        <w:rPr>
          <w:rFonts w:cs="Tahoma"/>
          <w:lang w:val="fr-FR"/>
        </w:rPr>
        <w:t>oc</w:t>
      </w:r>
      <w:proofErr w:type="spellEnd"/>
      <w:r w:rsidR="00165C4E" w:rsidRPr="00D44A7E">
        <w:rPr>
          <w:rFonts w:cs="Tahoma"/>
          <w:lang w:val="fr-FR"/>
        </w:rPr>
        <w:t xml:space="preserve"> : </w:t>
      </w:r>
      <w:r w:rsidR="001F0A73" w:rsidRPr="00D44A7E">
        <w:rPr>
          <w:rFonts w:cs="Tahoma"/>
          <w:lang w:val="fr-FR"/>
        </w:rPr>
        <w:t xml:space="preserve">100 </w:t>
      </w:r>
      <w:proofErr w:type="spellStart"/>
      <w:r w:rsidR="001F0A73" w:rsidRPr="00D44A7E">
        <w:rPr>
          <w:rFonts w:cs="Tahoma"/>
          <w:lang w:val="fr-FR"/>
        </w:rPr>
        <w:t>dòng</w:t>
      </w:r>
      <w:proofErr w:type="spellEnd"/>
    </w:p>
    <w:p w14:paraId="2715EB7B" w14:textId="375DCE7E" w:rsidR="009D5FF7" w:rsidRPr="00D44A7E" w:rsidRDefault="009D5FF7" w:rsidP="003D6029">
      <w:pPr>
        <w:rPr>
          <w:rFonts w:cs="Tahoma"/>
          <w:lang w:val="fr-FR"/>
        </w:rPr>
      </w:pPr>
      <w:r w:rsidRPr="00D44A7E">
        <w:rPr>
          <w:rFonts w:cs="Tahoma"/>
          <w:lang w:val="fr-FR"/>
        </w:rPr>
        <w:t xml:space="preserve">Qui </w:t>
      </w:r>
      <w:proofErr w:type="spellStart"/>
      <w:r w:rsidRPr="00D44A7E">
        <w:rPr>
          <w:rFonts w:cs="Tahoma"/>
          <w:lang w:val="fr-FR"/>
        </w:rPr>
        <w:t>đị</w:t>
      </w:r>
      <w:r w:rsidR="00D26F73">
        <w:rPr>
          <w:rFonts w:cs="Tahoma"/>
          <w:lang w:val="fr-FR"/>
        </w:rPr>
        <w:t>n</w:t>
      </w:r>
      <w:r w:rsidRPr="00D44A7E">
        <w:rPr>
          <w:rFonts w:cs="Tahoma"/>
          <w:lang w:val="fr-FR"/>
        </w:rPr>
        <w:t>h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về</w:t>
      </w:r>
      <w:proofErr w:type="spellEnd"/>
      <w:r w:rsidRPr="00D44A7E">
        <w:rPr>
          <w:rFonts w:cs="Tahoma"/>
          <w:lang w:val="fr-FR"/>
        </w:rPr>
        <w:t xml:space="preserve"> </w:t>
      </w:r>
      <w:proofErr w:type="spellStart"/>
      <w:r w:rsidRPr="00D44A7E">
        <w:rPr>
          <w:rFonts w:cs="Tahoma"/>
          <w:lang w:val="fr-FR"/>
        </w:rPr>
        <w:t>số</w:t>
      </w:r>
      <w:proofErr w:type="spellEnd"/>
      <w:r w:rsidRPr="00D44A7E">
        <w:rPr>
          <w:rFonts w:cs="Tahoma"/>
          <w:lang w:val="fr-FR"/>
        </w:rPr>
        <w:t xml:space="preserve"> unit test, automation test</w:t>
      </w:r>
      <w:r w:rsidR="001F0A73" w:rsidRPr="00D44A7E">
        <w:rPr>
          <w:rFonts w:cs="Tahoma"/>
          <w:lang w:val="fr-FR"/>
        </w:rPr>
        <w:t xml:space="preserve"> : 500 unit </w:t>
      </w:r>
      <w:proofErr w:type="gramStart"/>
      <w:r w:rsidR="001F0A73" w:rsidRPr="00D44A7E">
        <w:rPr>
          <w:rFonts w:cs="Tahoma"/>
          <w:lang w:val="fr-FR"/>
        </w:rPr>
        <w:t>test ,</w:t>
      </w:r>
      <w:proofErr w:type="gramEnd"/>
      <w:r w:rsidR="001F0A73" w:rsidRPr="00D44A7E">
        <w:rPr>
          <w:rFonts w:cs="Tahoma"/>
          <w:lang w:val="fr-FR"/>
        </w:rPr>
        <w:t xml:space="preserve"> automation test</w:t>
      </w:r>
    </w:p>
    <w:p w14:paraId="6C4B20CD" w14:textId="46A1E73E" w:rsidR="00DE0787" w:rsidRDefault="00DE0787" w:rsidP="00DE0787">
      <w:pPr>
        <w:pStyle w:val="Heading1"/>
      </w:pPr>
      <w:bookmarkStart w:id="22" w:name="_Toc27480797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2"/>
      <w:proofErr w:type="spellEnd"/>
      <w:r>
        <w:t xml:space="preserve"> </w:t>
      </w:r>
    </w:p>
    <w:p w14:paraId="4870C85E" w14:textId="5EEEFEB6" w:rsidR="003F1120" w:rsidRDefault="003F1120" w:rsidP="003F1120">
      <w:pPr>
        <w:pStyle w:val="Heading2"/>
        <w:rPr>
          <w:lang w:eastAsia="en-US" w:bidi="ar-SA"/>
        </w:rPr>
      </w:pPr>
      <w:bookmarkStart w:id="23" w:name="_Toc2748079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3"/>
      <w:proofErr w:type="spellEnd"/>
    </w:p>
    <w:p w14:paraId="11AE6E0D" w14:textId="5988276D" w:rsidR="00DB6ED1" w:rsidRPr="00DB6ED1" w:rsidRDefault="00DB6ED1" w:rsidP="00DB6ED1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75D775C" wp14:editId="0772F092">
            <wp:extent cx="5575300" cy="288607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6874458_2135752436520093_527824813226459136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176A" w14:textId="6111A2D2" w:rsidR="008A685D" w:rsidRPr="008A685D" w:rsidRDefault="008A685D" w:rsidP="00DB6ED1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</w:p>
    <w:p w14:paraId="29C398E3" w14:textId="37E95671" w:rsidR="003F1120" w:rsidRDefault="003F1120" w:rsidP="003F1120">
      <w:pPr>
        <w:pStyle w:val="Heading2"/>
        <w:rPr>
          <w:lang w:eastAsia="en-US" w:bidi="ar-SA"/>
        </w:rPr>
      </w:pPr>
      <w:bookmarkStart w:id="24" w:name="_Toc27480799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4"/>
      <w:proofErr w:type="spellEnd"/>
    </w:p>
    <w:p w14:paraId="0DA5F489" w14:textId="329A1BFA" w:rsidR="00EF6EDA" w:rsidRDefault="00F55BCB" w:rsidP="00F55BCB">
      <w:pPr>
        <w:pStyle w:val="ListParagraph"/>
        <w:numPr>
          <w:ilvl w:val="0"/>
          <w:numId w:val="49"/>
        </w:numPr>
        <w:rPr>
          <w:lang w:eastAsia="en-US" w:bidi="ar-SA"/>
        </w:rPr>
      </w:pP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nhập</w:t>
      </w:r>
      <w:proofErr w:type="spellEnd"/>
      <w:r>
        <w:rPr>
          <w:lang w:eastAsia="en-US" w:bidi="ar-SA"/>
        </w:rPr>
        <w:t xml:space="preserve"> </w:t>
      </w:r>
      <w:proofErr w:type="spellStart"/>
      <w:r w:rsidR="005D7241">
        <w:rPr>
          <w:lang w:eastAsia="en-US" w:bidi="ar-SA"/>
        </w:rPr>
        <w:t>và</w:t>
      </w:r>
      <w:proofErr w:type="spellEnd"/>
      <w:r w:rsidR="005D7241">
        <w:rPr>
          <w:lang w:eastAsia="en-US" w:bidi="ar-SA"/>
        </w:rPr>
        <w:t xml:space="preserve"> </w:t>
      </w:r>
      <w:proofErr w:type="spellStart"/>
      <w:r w:rsidR="005D7241">
        <w:rPr>
          <w:lang w:eastAsia="en-US" w:bidi="ar-SA"/>
        </w:rPr>
        <w:t>tạo</w:t>
      </w:r>
      <w:proofErr w:type="spellEnd"/>
      <w:r w:rsidR="005D7241">
        <w:rPr>
          <w:lang w:eastAsia="en-US" w:bidi="ar-SA"/>
        </w:rPr>
        <w:t xml:space="preserve"> </w:t>
      </w:r>
      <w:proofErr w:type="spellStart"/>
      <w:r w:rsidR="005D7241">
        <w:rPr>
          <w:lang w:eastAsia="en-US" w:bidi="ar-SA"/>
        </w:rPr>
        <w:t>tài</w:t>
      </w:r>
      <w:proofErr w:type="spellEnd"/>
      <w:r w:rsidR="005D7241">
        <w:rPr>
          <w:lang w:eastAsia="en-US" w:bidi="ar-SA"/>
        </w:rPr>
        <w:t xml:space="preserve"> </w:t>
      </w:r>
      <w:proofErr w:type="spellStart"/>
      <w:r w:rsidR="005D7241">
        <w:rPr>
          <w:lang w:eastAsia="en-US" w:bidi="ar-SA"/>
        </w:rPr>
        <w:t>khoản</w:t>
      </w:r>
      <w:proofErr w:type="spellEnd"/>
    </w:p>
    <w:p w14:paraId="5D301A43" w14:textId="603664A0" w:rsidR="005D7241" w:rsidRDefault="005D7241" w:rsidP="005D7241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7AE534D" wp14:editId="0B448F34">
            <wp:extent cx="5514286" cy="296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4ACF" w14:textId="75F7333A" w:rsidR="005D7241" w:rsidRDefault="005D7241" w:rsidP="005D7241">
      <w:pPr>
        <w:pStyle w:val="ListParagraph"/>
        <w:numPr>
          <w:ilvl w:val="0"/>
          <w:numId w:val="49"/>
        </w:numPr>
        <w:rPr>
          <w:lang w:eastAsia="en-US" w:bidi="ar-SA"/>
        </w:rPr>
      </w:pPr>
      <w:proofErr w:type="spellStart"/>
      <w:r>
        <w:rPr>
          <w:lang w:eastAsia="en-US" w:bidi="ar-SA"/>
        </w:rPr>
        <w:t>Hiển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thị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thông</w:t>
      </w:r>
      <w:proofErr w:type="spellEnd"/>
      <w:r>
        <w:rPr>
          <w:lang w:eastAsia="en-US" w:bidi="ar-SA"/>
        </w:rPr>
        <w:t xml:space="preserve"> tin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  <w:r>
        <w:rPr>
          <w:lang w:eastAsia="en-US" w:bidi="ar-SA"/>
        </w:rPr>
        <w:t xml:space="preserve"> </w:t>
      </w:r>
    </w:p>
    <w:p w14:paraId="1CE575CD" w14:textId="46EC0D96" w:rsidR="005D7241" w:rsidRDefault="005D7241" w:rsidP="005D7241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072D644" wp14:editId="1AA0F8C6">
            <wp:extent cx="5534965" cy="23526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49" cy="23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4109" w14:textId="3FD581E8" w:rsidR="005D7241" w:rsidRDefault="005D7241" w:rsidP="001F0A73">
      <w:pPr>
        <w:pStyle w:val="ListParagraph"/>
        <w:widowControl/>
        <w:numPr>
          <w:ilvl w:val="0"/>
          <w:numId w:val="49"/>
        </w:numPr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t xml:space="preserve">Cho </w:t>
      </w:r>
      <w:proofErr w:type="spellStart"/>
      <w:r>
        <w:rPr>
          <w:lang w:eastAsia="en-US" w:bidi="ar-SA"/>
        </w:rPr>
        <w:t>phép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xem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thông</w:t>
      </w:r>
      <w:proofErr w:type="spellEnd"/>
      <w:r>
        <w:rPr>
          <w:lang w:eastAsia="en-US" w:bidi="ar-SA"/>
        </w:rPr>
        <w:t xml:space="preserve"> tin chi </w:t>
      </w:r>
      <w:proofErr w:type="spellStart"/>
      <w:r>
        <w:rPr>
          <w:lang w:eastAsia="en-US" w:bidi="ar-SA"/>
        </w:rPr>
        <w:t>tiết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đặt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mua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toán</w:t>
      </w:r>
      <w:proofErr w:type="spellEnd"/>
      <w:r>
        <w:rPr>
          <w:lang w:eastAsia="en-US" w:bidi="ar-SA"/>
        </w:rPr>
        <w:t xml:space="preserve"> online</w:t>
      </w:r>
    </w:p>
    <w:p w14:paraId="01BF08D0" w14:textId="40F65D8B" w:rsidR="005D7241" w:rsidRDefault="005D7241" w:rsidP="005D7241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B99FA25" wp14:editId="1120E899">
            <wp:extent cx="5575300" cy="22707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7875" w14:textId="747F573D" w:rsidR="005D7241" w:rsidRDefault="005D7241" w:rsidP="005D7241">
      <w:pPr>
        <w:pStyle w:val="ListParagraph"/>
        <w:numPr>
          <w:ilvl w:val="0"/>
          <w:numId w:val="49"/>
        </w:numPr>
        <w:rPr>
          <w:lang w:eastAsia="en-US" w:bidi="ar-SA"/>
        </w:rPr>
      </w:pPr>
      <w:proofErr w:type="spellStart"/>
      <w:r>
        <w:rPr>
          <w:lang w:eastAsia="en-US" w:bidi="ar-SA"/>
        </w:rPr>
        <w:t>Tìm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kiếm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phẩm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web</w:t>
      </w:r>
    </w:p>
    <w:p w14:paraId="5442B565" w14:textId="1258322E" w:rsidR="005D7241" w:rsidRDefault="005D7241" w:rsidP="005D7241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C89C93B" wp14:editId="4828F999">
            <wp:extent cx="3695238" cy="666667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CF2" w14:textId="77777777" w:rsidR="005D7241" w:rsidRPr="00EF6EDA" w:rsidRDefault="005D7241" w:rsidP="005D7241">
      <w:pPr>
        <w:rPr>
          <w:lang w:eastAsia="en-US" w:bidi="ar-SA"/>
        </w:rPr>
      </w:pPr>
    </w:p>
    <w:p w14:paraId="4FCD1508" w14:textId="11992DEF" w:rsidR="003F1120" w:rsidRDefault="003F1120" w:rsidP="003F1120">
      <w:pPr>
        <w:pStyle w:val="Heading2"/>
        <w:rPr>
          <w:lang w:eastAsia="en-US" w:bidi="ar-SA"/>
        </w:rPr>
      </w:pPr>
      <w:bookmarkStart w:id="25" w:name="_Toc27480800"/>
      <w:proofErr w:type="spellStart"/>
      <w:r w:rsidRPr="003F1120">
        <w:rPr>
          <w:lang w:eastAsia="en-US" w:bidi="ar-SA"/>
        </w:rPr>
        <w:lastRenderedPageBreak/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5"/>
      <w:proofErr w:type="spellEnd"/>
    </w:p>
    <w:p w14:paraId="09ACA236" w14:textId="3446F200" w:rsidR="003F1120" w:rsidRPr="003F1120" w:rsidRDefault="00EF6EDA" w:rsidP="00EE42FB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D013BCC" wp14:editId="39A6326D">
            <wp:extent cx="5575300" cy="32797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_Show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6" w:name="_Toc27480801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Heading2"/>
      </w:pPr>
      <w:bookmarkStart w:id="27" w:name="_Toc27480802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667DD5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3CB162B2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9D1D17">
        <w:t xml:space="preserve"> </w:t>
      </w:r>
      <w:r w:rsidR="00FB79EC">
        <w:t xml:space="preserve"> </w:t>
      </w:r>
      <w:proofErr w:type="spellStart"/>
      <w:r w:rsidR="00FB79EC">
        <w:t>Chúng</w:t>
      </w:r>
      <w:proofErr w:type="spellEnd"/>
      <w:r w:rsidR="00FB79EC">
        <w:t xml:space="preserve"> </w:t>
      </w:r>
      <w:proofErr w:type="spellStart"/>
      <w:r w:rsidR="00FB79EC">
        <w:t>tôi</w:t>
      </w:r>
      <w:proofErr w:type="spellEnd"/>
      <w:r w:rsidR="00FB79EC">
        <w:t xml:space="preserve"> </w:t>
      </w:r>
      <w:proofErr w:type="spellStart"/>
      <w:r w:rsidR="00FB79EC">
        <w:t>sẽ</w:t>
      </w:r>
      <w:proofErr w:type="spellEnd"/>
      <w:r w:rsidR="00FB79EC">
        <w:t xml:space="preserve"> </w:t>
      </w:r>
      <w:proofErr w:type="spellStart"/>
      <w:r w:rsidR="000A3638">
        <w:t>cho</w:t>
      </w:r>
      <w:proofErr w:type="spellEnd"/>
      <w:r w:rsidR="000A3638">
        <w:t xml:space="preserve"> </w:t>
      </w:r>
      <w:proofErr w:type="spellStart"/>
      <w:r w:rsidR="000A3638">
        <w:t>người</w:t>
      </w:r>
      <w:proofErr w:type="spellEnd"/>
      <w:r w:rsidR="000A3638">
        <w:t xml:space="preserve"> qua </w:t>
      </w:r>
      <w:proofErr w:type="spellStart"/>
      <w:r w:rsidR="000A3638">
        <w:t>làm</w:t>
      </w:r>
      <w:proofErr w:type="spellEnd"/>
      <w:r w:rsidR="000A3638">
        <w:t xml:space="preserve"> </w:t>
      </w:r>
      <w:proofErr w:type="spellStart"/>
      <w:r w:rsidR="000A3638">
        <w:t>việc</w:t>
      </w:r>
      <w:proofErr w:type="spellEnd"/>
      <w:r w:rsidR="000A3638">
        <w:t xml:space="preserve"> </w:t>
      </w:r>
      <w:proofErr w:type="spellStart"/>
      <w:r w:rsidR="000A3638">
        <w:t>tại</w:t>
      </w:r>
      <w:proofErr w:type="spellEnd"/>
      <w:r w:rsidR="000A3638">
        <w:t xml:space="preserve"> </w:t>
      </w:r>
      <w:proofErr w:type="spellStart"/>
      <w:r w:rsidR="000A3638">
        <w:t>công</w:t>
      </w:r>
      <w:proofErr w:type="spellEnd"/>
      <w:r w:rsidR="000A3638">
        <w:t xml:space="preserve"> ty </w:t>
      </w:r>
      <w:proofErr w:type="spellStart"/>
      <w:r w:rsidR="000A3638">
        <w:t>quý</w:t>
      </w:r>
      <w:proofErr w:type="spellEnd"/>
      <w:r w:rsidR="000A3638">
        <w:t xml:space="preserve"> </w:t>
      </w:r>
      <w:proofErr w:type="spellStart"/>
      <w:r w:rsidR="000A3638">
        <w:t>bạn</w:t>
      </w:r>
      <w:proofErr w:type="spellEnd"/>
      <w:r w:rsidR="000A3638">
        <w:t xml:space="preserve"> </w:t>
      </w:r>
      <w:proofErr w:type="spellStart"/>
      <w:r w:rsidR="000A3638">
        <w:t>trong</w:t>
      </w:r>
      <w:proofErr w:type="spellEnd"/>
      <w:r w:rsidR="000A3638">
        <w:t xml:space="preserve"> </w:t>
      </w:r>
      <w:proofErr w:type="spellStart"/>
      <w:r w:rsidR="000A3638">
        <w:t>thời</w:t>
      </w:r>
      <w:proofErr w:type="spellEnd"/>
      <w:r w:rsidR="000A3638">
        <w:t xml:space="preserve"> </w:t>
      </w:r>
      <w:proofErr w:type="spellStart"/>
      <w:r w:rsidR="000A3638">
        <w:t>gian</w:t>
      </w:r>
      <w:proofErr w:type="spellEnd"/>
      <w:r w:rsidR="000A3638">
        <w:t xml:space="preserve"> </w:t>
      </w:r>
      <w:r w:rsidR="0050129D">
        <w:t xml:space="preserve">3 </w:t>
      </w:r>
      <w:proofErr w:type="spellStart"/>
      <w:r w:rsidR="000A3638">
        <w:t>ngày</w:t>
      </w:r>
      <w:proofErr w:type="spellEnd"/>
      <w:r w:rsidR="00FC5788">
        <w:t>,</w:t>
      </w:r>
      <w:r w:rsidR="000A3638">
        <w:t xml:space="preserve"> </w:t>
      </w:r>
      <w:proofErr w:type="spellStart"/>
      <w:r w:rsidR="000A3638">
        <w:t>nếu</w:t>
      </w:r>
      <w:proofErr w:type="spellEnd"/>
      <w:r w:rsidR="000A3638">
        <w:t xml:space="preserve"> </w:t>
      </w:r>
      <w:proofErr w:type="spellStart"/>
      <w:r w:rsidR="000A3638">
        <w:t>công</w:t>
      </w:r>
      <w:proofErr w:type="spellEnd"/>
      <w:r w:rsidR="000A3638">
        <w:t xml:space="preserve"> ty </w:t>
      </w:r>
      <w:proofErr w:type="spellStart"/>
      <w:r w:rsidR="000A3638">
        <w:t>quý</w:t>
      </w:r>
      <w:proofErr w:type="spellEnd"/>
      <w:r w:rsidR="000A3638">
        <w:t xml:space="preserve"> </w:t>
      </w:r>
      <w:proofErr w:type="spellStart"/>
      <w:r w:rsidR="000A3638">
        <w:t>bạn</w:t>
      </w:r>
      <w:proofErr w:type="spellEnd"/>
      <w:r w:rsidR="000A3638">
        <w:t xml:space="preserve"> </w:t>
      </w:r>
      <w:proofErr w:type="spellStart"/>
      <w:r w:rsidR="000A3638">
        <w:t>muốn</w:t>
      </w:r>
      <w:proofErr w:type="spellEnd"/>
      <w:r w:rsidR="000A3638">
        <w:t xml:space="preserve"> </w:t>
      </w:r>
      <w:proofErr w:type="spellStart"/>
      <w:r w:rsidR="000A3638">
        <w:t>lâu</w:t>
      </w:r>
      <w:proofErr w:type="spellEnd"/>
      <w:r w:rsidR="000A3638">
        <w:t xml:space="preserve"> </w:t>
      </w:r>
      <w:proofErr w:type="spellStart"/>
      <w:r w:rsidR="000A3638">
        <w:t>hơn</w:t>
      </w:r>
      <w:proofErr w:type="spellEnd"/>
      <w:r w:rsidR="000A3638">
        <w:t xml:space="preserve"> </w:t>
      </w:r>
      <w:proofErr w:type="spellStart"/>
      <w:r w:rsidR="000A3638">
        <w:t>thì</w:t>
      </w:r>
      <w:proofErr w:type="spellEnd"/>
      <w:r w:rsidR="000A3638">
        <w:t xml:space="preserve"> </w:t>
      </w:r>
      <w:proofErr w:type="spellStart"/>
      <w:r w:rsidR="000A3638">
        <w:t>cần</w:t>
      </w:r>
      <w:proofErr w:type="spellEnd"/>
      <w:r w:rsidR="000A3638">
        <w:t xml:space="preserve"> </w:t>
      </w:r>
      <w:proofErr w:type="spellStart"/>
      <w:r w:rsidR="000A3638">
        <w:t>phải</w:t>
      </w:r>
      <w:proofErr w:type="spellEnd"/>
      <w:r w:rsidR="000A3638">
        <w:t xml:space="preserve"> </w:t>
      </w:r>
      <w:proofErr w:type="spellStart"/>
      <w:r w:rsidR="000A3638">
        <w:t>trả</w:t>
      </w:r>
      <w:proofErr w:type="spellEnd"/>
      <w:r w:rsidR="000A3638">
        <w:t xml:space="preserve"> </w:t>
      </w:r>
      <w:proofErr w:type="spellStart"/>
      <w:r w:rsidR="000A3638">
        <w:t>thêm</w:t>
      </w:r>
      <w:proofErr w:type="spellEnd"/>
      <w:r w:rsidR="000A3638">
        <w:t xml:space="preserve"> </w:t>
      </w:r>
      <w:proofErr w:type="spellStart"/>
      <w:r w:rsidR="000A3638">
        <w:t>cho</w:t>
      </w:r>
      <w:proofErr w:type="spellEnd"/>
      <w:r w:rsidR="000A3638">
        <w:t xml:space="preserve"> </w:t>
      </w:r>
      <w:proofErr w:type="spellStart"/>
      <w:r w:rsidR="000A3638">
        <w:t>chúng</w:t>
      </w:r>
      <w:proofErr w:type="spellEnd"/>
      <w:r w:rsidR="000A3638">
        <w:t xml:space="preserve"> </w:t>
      </w:r>
      <w:proofErr w:type="spellStart"/>
      <w:r w:rsidR="000A3638">
        <w:t>tôi</w:t>
      </w:r>
      <w:proofErr w:type="spellEnd"/>
      <w:r w:rsidR="000A3638">
        <w:t xml:space="preserve"> </w:t>
      </w:r>
      <w:r w:rsidR="00F66884">
        <w:t xml:space="preserve">chi </w:t>
      </w:r>
      <w:proofErr w:type="spellStart"/>
      <w:r w:rsidR="00F66884">
        <w:t>phí</w:t>
      </w:r>
      <w:proofErr w:type="spellEnd"/>
      <w:r w:rsidR="00F66884">
        <w:t>.</w:t>
      </w:r>
      <w:r w:rsidR="00667DD5">
        <w:tab/>
      </w:r>
    </w:p>
    <w:p w14:paraId="78D2041A" w14:textId="69F82FFA" w:rsidR="00667DD5" w:rsidRDefault="00667DD5" w:rsidP="00460E60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50129D">
        <w:t>S</w:t>
      </w:r>
      <w:r w:rsidR="00954A4A">
        <w:t>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227C7823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D665AA">
        <w:t xml:space="preserve"> </w:t>
      </w:r>
      <w:r w:rsidR="00FC5788">
        <w:t xml:space="preserve">Hmm </w:t>
      </w:r>
      <w:proofErr w:type="spellStart"/>
      <w:r w:rsidR="00FC5788">
        <w:t>vấn</w:t>
      </w:r>
      <w:proofErr w:type="spellEnd"/>
      <w:r w:rsidR="00FC5788">
        <w:t xml:space="preserve"> </w:t>
      </w:r>
      <w:proofErr w:type="spellStart"/>
      <w:r w:rsidR="00FC5788">
        <w:t>đề</w:t>
      </w:r>
      <w:proofErr w:type="spellEnd"/>
      <w:r w:rsidR="00FC5788">
        <w:t xml:space="preserve"> </w:t>
      </w:r>
      <w:proofErr w:type="spellStart"/>
      <w:r w:rsidR="00FC5788">
        <w:t>này</w:t>
      </w:r>
      <w:proofErr w:type="spellEnd"/>
      <w:r w:rsidR="00FC5788">
        <w:t xml:space="preserve"> </w:t>
      </w:r>
      <w:proofErr w:type="spellStart"/>
      <w:r w:rsidR="00FC5788">
        <w:t>là</w:t>
      </w:r>
      <w:proofErr w:type="spellEnd"/>
      <w:r w:rsidR="00FC5788">
        <w:t xml:space="preserve"> </w:t>
      </w:r>
      <w:proofErr w:type="spellStart"/>
      <w:r w:rsidR="00FC5788">
        <w:t>tương</w:t>
      </w:r>
      <w:proofErr w:type="spellEnd"/>
      <w:r w:rsidR="00FC5788">
        <w:t xml:space="preserve"> </w:t>
      </w:r>
      <w:proofErr w:type="spellStart"/>
      <w:r w:rsidR="00FC5788">
        <w:t>đối</w:t>
      </w:r>
      <w:proofErr w:type="spellEnd"/>
      <w:r w:rsidR="00FC5788">
        <w:t xml:space="preserve"> </w:t>
      </w:r>
      <w:proofErr w:type="spellStart"/>
      <w:r w:rsidR="00FC5788">
        <w:t>khó</w:t>
      </w:r>
      <w:proofErr w:type="spellEnd"/>
      <w:r w:rsidR="00FC5788">
        <w:t xml:space="preserve"> </w:t>
      </w:r>
      <w:proofErr w:type="spellStart"/>
      <w:r w:rsidR="00FC5788">
        <w:t>vì</w:t>
      </w:r>
      <w:proofErr w:type="spellEnd"/>
      <w:r w:rsidR="00FC5788">
        <w:t xml:space="preserve"> </w:t>
      </w:r>
      <w:proofErr w:type="spellStart"/>
      <w:r w:rsidR="00FC5788">
        <w:t>hỗ</w:t>
      </w:r>
      <w:proofErr w:type="spellEnd"/>
      <w:r w:rsidR="00FC5788">
        <w:t xml:space="preserve"> </w:t>
      </w:r>
      <w:proofErr w:type="spellStart"/>
      <w:r w:rsidR="00FC5788">
        <w:t>trợ</w:t>
      </w:r>
      <w:proofErr w:type="spellEnd"/>
      <w:r w:rsidR="00FC5788">
        <w:t xml:space="preserve"> </w:t>
      </w:r>
      <w:proofErr w:type="spellStart"/>
      <w:r w:rsidR="00FC5788">
        <w:t>trên</w:t>
      </w:r>
      <w:proofErr w:type="spellEnd"/>
      <w:r w:rsidR="00FC5788">
        <w:t xml:space="preserve"> Win95 </w:t>
      </w:r>
      <w:proofErr w:type="spellStart"/>
      <w:r w:rsidR="00FC5788">
        <w:t>quá</w:t>
      </w:r>
      <w:proofErr w:type="spellEnd"/>
      <w:r w:rsidR="00FC5788">
        <w:t xml:space="preserve"> </w:t>
      </w:r>
      <w:proofErr w:type="spellStart"/>
      <w:r w:rsidR="00FC5788">
        <w:t>hạn</w:t>
      </w:r>
      <w:proofErr w:type="spellEnd"/>
      <w:r w:rsidR="00FC5788">
        <w:t xml:space="preserve"> </w:t>
      </w:r>
      <w:proofErr w:type="spellStart"/>
      <w:r w:rsidR="00FC5788">
        <w:t>chế</w:t>
      </w:r>
      <w:proofErr w:type="spellEnd"/>
      <w:r w:rsidR="00FC5788">
        <w:t xml:space="preserve"> </w:t>
      </w:r>
      <w:proofErr w:type="spellStart"/>
      <w:r w:rsidR="00FC5788">
        <w:t>mọi</w:t>
      </w:r>
      <w:proofErr w:type="spellEnd"/>
      <w:r w:rsidR="00FC5788">
        <w:t xml:space="preserve"> </w:t>
      </w:r>
      <w:proofErr w:type="spellStart"/>
      <w:r w:rsidR="00FC5788">
        <w:t>thứ</w:t>
      </w:r>
      <w:proofErr w:type="spellEnd"/>
      <w:r w:rsidR="00FC5788">
        <w:t xml:space="preserve"> </w:t>
      </w:r>
      <w:proofErr w:type="spellStart"/>
      <w:r w:rsidR="00FC5788">
        <w:t>phải</w:t>
      </w:r>
      <w:proofErr w:type="spellEnd"/>
      <w:r w:rsidR="00FC5788">
        <w:t xml:space="preserve"> </w:t>
      </w:r>
      <w:proofErr w:type="spellStart"/>
      <w:r w:rsidR="00FC5788">
        <w:t>làm</w:t>
      </w:r>
      <w:proofErr w:type="spellEnd"/>
      <w:r w:rsidR="00FC5788">
        <w:t xml:space="preserve"> </w:t>
      </w:r>
      <w:proofErr w:type="spellStart"/>
      <w:r w:rsidR="00FC5788">
        <w:t>thủ</w:t>
      </w:r>
      <w:proofErr w:type="spellEnd"/>
      <w:r w:rsidR="00FC5788">
        <w:t xml:space="preserve"> </w:t>
      </w:r>
      <w:proofErr w:type="spellStart"/>
      <w:r w:rsidR="00FC5788">
        <w:t>công</w:t>
      </w:r>
      <w:proofErr w:type="spellEnd"/>
      <w:r w:rsidR="00FC5788">
        <w:t xml:space="preserve"> </w:t>
      </w:r>
      <w:proofErr w:type="spellStart"/>
      <w:r w:rsidR="00FC5788">
        <w:t>và</w:t>
      </w:r>
      <w:proofErr w:type="spellEnd"/>
      <w:r w:rsidR="00FC5788">
        <w:t xml:space="preserve"> </w:t>
      </w:r>
      <w:proofErr w:type="spellStart"/>
      <w:r w:rsidR="00FC5788">
        <w:t>tốn</w:t>
      </w:r>
      <w:proofErr w:type="spellEnd"/>
      <w:r w:rsidR="00FC5788">
        <w:t xml:space="preserve"> </w:t>
      </w:r>
      <w:proofErr w:type="spellStart"/>
      <w:r w:rsidR="00FC5788">
        <w:t>thời</w:t>
      </w:r>
      <w:proofErr w:type="spellEnd"/>
      <w:r w:rsidR="00FC5788">
        <w:t xml:space="preserve"> </w:t>
      </w:r>
      <w:proofErr w:type="spellStart"/>
      <w:r w:rsidR="00FC5788">
        <w:t>gian</w:t>
      </w:r>
      <w:proofErr w:type="spellEnd"/>
      <w:r w:rsidR="00FC5788">
        <w:t xml:space="preserve"> </w:t>
      </w:r>
      <w:proofErr w:type="spellStart"/>
      <w:r w:rsidR="00FC5788">
        <w:t>lẫn</w:t>
      </w:r>
      <w:proofErr w:type="spellEnd"/>
      <w:r w:rsidR="00FC5788">
        <w:t xml:space="preserve"> chi </w:t>
      </w:r>
      <w:proofErr w:type="spellStart"/>
      <w:r w:rsidR="00FC5788">
        <w:t>phí</w:t>
      </w:r>
      <w:proofErr w:type="spellEnd"/>
      <w:r w:rsidR="00D665AA">
        <w:t>.</w:t>
      </w:r>
      <w:r w:rsidR="00FC5788">
        <w:t xml:space="preserve"> </w:t>
      </w:r>
      <w:proofErr w:type="spellStart"/>
      <w:r w:rsidR="00FC5788">
        <w:t>Vấn</w:t>
      </w:r>
      <w:proofErr w:type="spellEnd"/>
      <w:r w:rsidR="00FC5788">
        <w:t xml:space="preserve"> </w:t>
      </w:r>
      <w:proofErr w:type="spellStart"/>
      <w:r w:rsidR="00FC5788">
        <w:t>đề</w:t>
      </w:r>
      <w:proofErr w:type="spellEnd"/>
      <w:r w:rsidR="00FC5788">
        <w:t xml:space="preserve"> </w:t>
      </w:r>
      <w:proofErr w:type="spellStart"/>
      <w:r w:rsidR="00FC5788">
        <w:t>này</w:t>
      </w:r>
      <w:proofErr w:type="spellEnd"/>
      <w:r w:rsidR="00FC5788">
        <w:t xml:space="preserve"> </w:t>
      </w:r>
      <w:proofErr w:type="spellStart"/>
      <w:r w:rsidR="00FC5788">
        <w:t>tôi</w:t>
      </w:r>
      <w:proofErr w:type="spellEnd"/>
      <w:r w:rsidR="00FC5788">
        <w:t xml:space="preserve"> </w:t>
      </w:r>
      <w:proofErr w:type="spellStart"/>
      <w:r w:rsidR="00FC5788">
        <w:t>cần</w:t>
      </w:r>
      <w:proofErr w:type="spellEnd"/>
      <w:r w:rsidR="00FC5788">
        <w:t xml:space="preserve"> </w:t>
      </w:r>
      <w:proofErr w:type="spellStart"/>
      <w:r w:rsidR="00FC5788">
        <w:t>trao</w:t>
      </w:r>
      <w:proofErr w:type="spellEnd"/>
      <w:r w:rsidR="00FC5788">
        <w:t xml:space="preserve"> </w:t>
      </w:r>
      <w:proofErr w:type="spellStart"/>
      <w:r w:rsidR="00FC5788">
        <w:t>đổi</w:t>
      </w:r>
      <w:proofErr w:type="spellEnd"/>
      <w:r w:rsidR="00FC5788">
        <w:t xml:space="preserve"> </w:t>
      </w:r>
      <w:proofErr w:type="spellStart"/>
      <w:r w:rsidR="00FC5788">
        <w:t>kỹ</w:t>
      </w:r>
      <w:proofErr w:type="spellEnd"/>
      <w:r w:rsidR="00FC5788">
        <w:t xml:space="preserve"> </w:t>
      </w:r>
      <w:proofErr w:type="spellStart"/>
      <w:r w:rsidR="00FC5788">
        <w:t>hơn</w:t>
      </w:r>
      <w:proofErr w:type="spellEnd"/>
      <w:r w:rsidR="00FC5788">
        <w:t xml:space="preserve"> </w:t>
      </w:r>
      <w:proofErr w:type="spellStart"/>
      <w:r w:rsidR="00FC5788">
        <w:t>với</w:t>
      </w:r>
      <w:proofErr w:type="spellEnd"/>
      <w:r w:rsidR="00FC5788">
        <w:t xml:space="preserve"> team </w:t>
      </w:r>
      <w:proofErr w:type="spellStart"/>
      <w:r w:rsidR="00FC5788">
        <w:t>và</w:t>
      </w:r>
      <w:proofErr w:type="spellEnd"/>
      <w:r w:rsidR="00FC5788">
        <w:t xml:space="preserve"> </w:t>
      </w:r>
      <w:proofErr w:type="spellStart"/>
      <w:r w:rsidR="00FC5788">
        <w:t>sẽ</w:t>
      </w:r>
      <w:proofErr w:type="spellEnd"/>
      <w:r w:rsidR="00FC5788">
        <w:t xml:space="preserve"> </w:t>
      </w:r>
      <w:proofErr w:type="spellStart"/>
      <w:r w:rsidR="00FC5788">
        <w:t>trả</w:t>
      </w:r>
      <w:proofErr w:type="spellEnd"/>
      <w:r w:rsidR="00FC5788">
        <w:t xml:space="preserve"> </w:t>
      </w:r>
      <w:proofErr w:type="spellStart"/>
      <w:r w:rsidR="00FC5788">
        <w:t>lời</w:t>
      </w:r>
      <w:proofErr w:type="spellEnd"/>
      <w:r w:rsidR="00FC5788">
        <w:t xml:space="preserve"> </w:t>
      </w:r>
      <w:proofErr w:type="spellStart"/>
      <w:r w:rsidR="00FC5788">
        <w:t>sớm</w:t>
      </w:r>
      <w:proofErr w:type="spellEnd"/>
      <w:r w:rsidR="00FC5788">
        <w:t xml:space="preserve"> </w:t>
      </w:r>
      <w:proofErr w:type="spellStart"/>
      <w:r w:rsidR="00FC5788">
        <w:t>nhất</w:t>
      </w:r>
      <w:proofErr w:type="spellEnd"/>
      <w:r w:rsidR="00FC5788">
        <w:t xml:space="preserve"> </w:t>
      </w:r>
      <w:proofErr w:type="spellStart"/>
      <w:r w:rsidR="00FC5788">
        <w:t>có</w:t>
      </w:r>
      <w:proofErr w:type="spellEnd"/>
      <w:r w:rsidR="00FC5788">
        <w:t xml:space="preserve"> </w:t>
      </w:r>
      <w:proofErr w:type="spellStart"/>
      <w:r w:rsidR="00FC5788">
        <w:t>thể</w:t>
      </w:r>
      <w:proofErr w:type="spellEnd"/>
      <w:r w:rsidR="00FC5788">
        <w:t xml:space="preserve">. </w:t>
      </w:r>
      <w:proofErr w:type="spellStart"/>
      <w:r w:rsidR="00FC5788">
        <w:t>Nhưng</w:t>
      </w:r>
      <w:proofErr w:type="spellEnd"/>
      <w:r w:rsidR="00FC5788">
        <w:t xml:space="preserve"> </w:t>
      </w:r>
      <w:proofErr w:type="spellStart"/>
      <w:r w:rsidR="00FC5788">
        <w:t>khả</w:t>
      </w:r>
      <w:proofErr w:type="spellEnd"/>
      <w:r w:rsidR="00FC5788">
        <w:t xml:space="preserve"> </w:t>
      </w:r>
      <w:proofErr w:type="spellStart"/>
      <w:r w:rsidR="00FC5788">
        <w:t>năng</w:t>
      </w:r>
      <w:proofErr w:type="spellEnd"/>
      <w:r w:rsidR="00FC5788">
        <w:t xml:space="preserve"> </w:t>
      </w:r>
      <w:proofErr w:type="spellStart"/>
      <w:r w:rsidR="00FC5788">
        <w:t>cao</w:t>
      </w:r>
      <w:proofErr w:type="spellEnd"/>
      <w:r w:rsidR="00FC5788">
        <w:t xml:space="preserve"> </w:t>
      </w:r>
      <w:proofErr w:type="spellStart"/>
      <w:r w:rsidR="00FC5788">
        <w:t>là</w:t>
      </w:r>
      <w:proofErr w:type="spellEnd"/>
      <w:r w:rsidR="00FC5788">
        <w:t xml:space="preserve"> </w:t>
      </w:r>
      <w:proofErr w:type="spellStart"/>
      <w:r w:rsidR="00FC5788">
        <w:t>sẽ</w:t>
      </w:r>
      <w:proofErr w:type="spellEnd"/>
      <w:r w:rsidR="00FC5788">
        <w:t xml:space="preserve"> </w:t>
      </w:r>
      <w:proofErr w:type="spellStart"/>
      <w:r w:rsidR="00FC5788">
        <w:t>mất</w:t>
      </w:r>
      <w:proofErr w:type="spellEnd"/>
      <w:r w:rsidR="00FC5788">
        <w:t xml:space="preserve"> </w:t>
      </w:r>
      <w:proofErr w:type="spellStart"/>
      <w:r w:rsidR="00FC5788">
        <w:t>thêm</w:t>
      </w:r>
      <w:proofErr w:type="spellEnd"/>
      <w:r w:rsidR="00FC5788">
        <w:t xml:space="preserve"> chi </w:t>
      </w:r>
      <w:proofErr w:type="spellStart"/>
      <w:r w:rsidR="00FC5788">
        <w:t>phí</w:t>
      </w:r>
      <w:proofErr w:type="spellEnd"/>
      <w:r w:rsidR="00FC5788">
        <w:t xml:space="preserve"> </w:t>
      </w:r>
      <w:proofErr w:type="spellStart"/>
      <w:r w:rsidR="00FC5788">
        <w:t>hỗ</w:t>
      </w:r>
      <w:proofErr w:type="spellEnd"/>
      <w:r w:rsidR="00FC5788">
        <w:t xml:space="preserve"> </w:t>
      </w:r>
      <w:proofErr w:type="spellStart"/>
      <w:r w:rsidR="00FC5788">
        <w:t>trợ</w:t>
      </w:r>
      <w:proofErr w:type="spellEnd"/>
      <w:r w:rsidR="00FC5788">
        <w:t xml:space="preserve"> Win95.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460E60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bookmarkStart w:id="28" w:name="_GoBack"/>
      <w:bookmarkEnd w:id="28"/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5A0F703E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CF67BC">
        <w:t xml:space="preserve"> </w:t>
      </w:r>
      <w:r w:rsidR="00F66884">
        <w:t xml:space="preserve"> </w:t>
      </w:r>
      <w:proofErr w:type="spellStart"/>
      <w:r w:rsidR="00F66884">
        <w:t>Giá</w:t>
      </w:r>
      <w:proofErr w:type="spellEnd"/>
      <w:r w:rsidR="00F66884">
        <w:t xml:space="preserve"> </w:t>
      </w:r>
      <w:proofErr w:type="spellStart"/>
      <w:r w:rsidR="00F66884">
        <w:t>trên</w:t>
      </w:r>
      <w:proofErr w:type="spellEnd"/>
      <w:r w:rsidR="00F66884">
        <w:t xml:space="preserve"> </w:t>
      </w:r>
      <w:proofErr w:type="spellStart"/>
      <w:r w:rsidR="00F66884">
        <w:t>chưa</w:t>
      </w:r>
      <w:proofErr w:type="spellEnd"/>
      <w:r w:rsidR="00F66884">
        <w:t xml:space="preserve"> </w:t>
      </w:r>
      <w:proofErr w:type="spellStart"/>
      <w:r w:rsidR="00F66884">
        <w:t>có</w:t>
      </w:r>
      <w:proofErr w:type="spellEnd"/>
      <w:r w:rsidR="00F66884">
        <w:t xml:space="preserve"> bao </w:t>
      </w:r>
      <w:proofErr w:type="spellStart"/>
      <w:r w:rsidR="00F66884">
        <w:t>gồm</w:t>
      </w:r>
      <w:proofErr w:type="spellEnd"/>
      <w:r w:rsidR="00F66884">
        <w:t xml:space="preserve"> </w:t>
      </w:r>
      <w:proofErr w:type="gramStart"/>
      <w:r w:rsidR="00F66884">
        <w:t>VAT .</w:t>
      </w:r>
      <w:proofErr w:type="gramEnd"/>
      <w:r w:rsidR="005D3E0A">
        <w:t xml:space="preserve"> </w:t>
      </w:r>
      <w:proofErr w:type="spellStart"/>
      <w:r w:rsidR="005D3E0A">
        <w:t>Giá</w:t>
      </w:r>
      <w:proofErr w:type="spellEnd"/>
      <w:r w:rsidR="005D3E0A">
        <w:t xml:space="preserve"> </w:t>
      </w:r>
      <w:proofErr w:type="spellStart"/>
      <w:r w:rsidR="005D3E0A">
        <w:t>sau</w:t>
      </w:r>
      <w:proofErr w:type="spellEnd"/>
      <w:r w:rsidR="005D3E0A">
        <w:t xml:space="preserve"> VAT </w:t>
      </w:r>
      <w:proofErr w:type="spellStart"/>
      <w:r w:rsidR="005D3E0A">
        <w:t>sẽ</w:t>
      </w:r>
      <w:proofErr w:type="spellEnd"/>
      <w:r w:rsidR="005D3E0A">
        <w:t xml:space="preserve"> </w:t>
      </w:r>
      <w:proofErr w:type="spellStart"/>
      <w:r w:rsidR="005D3E0A">
        <w:t>là</w:t>
      </w:r>
      <w:proofErr w:type="spellEnd"/>
      <w:r w:rsidR="005D3E0A">
        <w:t xml:space="preserve"> 10% </w:t>
      </w:r>
      <w:proofErr w:type="spellStart"/>
      <w:r w:rsidR="005D3E0A">
        <w:t>của</w:t>
      </w:r>
      <w:proofErr w:type="spellEnd"/>
      <w:r w:rsidR="005D3E0A">
        <w:t xml:space="preserve"> 100 </w:t>
      </w:r>
      <w:proofErr w:type="spellStart"/>
      <w:r w:rsidR="005D3E0A">
        <w:t>triệu</w:t>
      </w:r>
      <w:proofErr w:type="spellEnd"/>
      <w:r w:rsidR="00D26F73">
        <w:t xml:space="preserve">. </w:t>
      </w:r>
      <w:proofErr w:type="spellStart"/>
      <w:r w:rsidR="00D26F73">
        <w:t>Khi</w:t>
      </w:r>
      <w:proofErr w:type="spellEnd"/>
      <w:r w:rsidR="00D26F73">
        <w:t xml:space="preserve"> </w:t>
      </w:r>
      <w:proofErr w:type="spellStart"/>
      <w:r w:rsidR="00D26F73">
        <w:t>đó</w:t>
      </w:r>
      <w:proofErr w:type="spellEnd"/>
      <w:r w:rsidR="00D26F73">
        <w:t xml:space="preserve"> </w:t>
      </w:r>
      <w:proofErr w:type="spellStart"/>
      <w:r w:rsidR="00D26F73">
        <w:t>tổng</w:t>
      </w:r>
      <w:proofErr w:type="spellEnd"/>
      <w:r w:rsidR="00D26F73">
        <w:t xml:space="preserve"> </w:t>
      </w:r>
      <w:proofErr w:type="spellStart"/>
      <w:r w:rsidR="00D26F73">
        <w:t>số</w:t>
      </w:r>
      <w:proofErr w:type="spellEnd"/>
      <w:r w:rsidR="00D26F73">
        <w:t xml:space="preserve"> </w:t>
      </w:r>
      <w:proofErr w:type="spellStart"/>
      <w:r w:rsidR="00D26F73">
        <w:t>tiền</w:t>
      </w:r>
      <w:proofErr w:type="spellEnd"/>
      <w:r w:rsidR="00D26F73">
        <w:t xml:space="preserve"> </w:t>
      </w:r>
      <w:proofErr w:type="spellStart"/>
      <w:r w:rsidR="00D26F73">
        <w:t>phải</w:t>
      </w:r>
      <w:proofErr w:type="spellEnd"/>
      <w:r w:rsidR="00D26F73">
        <w:t xml:space="preserve"> </w:t>
      </w:r>
      <w:proofErr w:type="spellStart"/>
      <w:r w:rsidR="00D26F73">
        <w:t>thanh</w:t>
      </w:r>
      <w:proofErr w:type="spellEnd"/>
      <w:r w:rsidR="00D26F73">
        <w:t xml:space="preserve"> </w:t>
      </w:r>
      <w:proofErr w:type="spellStart"/>
      <w:r w:rsidR="00D26F73">
        <w:t>toán</w:t>
      </w:r>
      <w:proofErr w:type="spellEnd"/>
      <w:r w:rsidR="005D3E0A">
        <w:t xml:space="preserve"> </w:t>
      </w:r>
      <w:proofErr w:type="spellStart"/>
      <w:r w:rsidR="005D3E0A">
        <w:t>là</w:t>
      </w:r>
      <w:proofErr w:type="spellEnd"/>
      <w:r w:rsidR="005D3E0A">
        <w:t xml:space="preserve"> 110 </w:t>
      </w:r>
      <w:proofErr w:type="spellStart"/>
      <w:proofErr w:type="gramStart"/>
      <w:r w:rsidR="005D3E0A">
        <w:t>triệu</w:t>
      </w:r>
      <w:proofErr w:type="spellEnd"/>
      <w:r w:rsidR="005D3E0A">
        <w:t xml:space="preserve"> .</w:t>
      </w:r>
      <w:proofErr w:type="gramEnd"/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5D3E0A">
      <w:pPr>
        <w:tabs>
          <w:tab w:val="right" w:leader="dot" w:pos="8780"/>
        </w:tabs>
      </w:pPr>
    </w:p>
    <w:p w14:paraId="6CD045D2" w14:textId="4228C8E3" w:rsidR="005E2D65" w:rsidRDefault="005E2D65" w:rsidP="005E2D65">
      <w:pPr>
        <w:pStyle w:val="Heading1"/>
      </w:pPr>
      <w:bookmarkStart w:id="29" w:name="_Toc27480803"/>
      <w:proofErr w:type="spellStart"/>
      <w:r>
        <w:lastRenderedPageBreak/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9"/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30" w:name="_Toc27480804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30"/>
      <w:proofErr w:type="spellEnd"/>
    </w:p>
    <w:p w14:paraId="2E646AEC" w14:textId="54D62107" w:rsidR="006A739D" w:rsidRDefault="00DD4BB4" w:rsidP="006A739D">
      <w:pPr>
        <w:pStyle w:val="ListParagraph"/>
        <w:numPr>
          <w:ilvl w:val="0"/>
          <w:numId w:val="37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06231C2" w14:textId="3BBB61CC" w:rsidR="001B43DD" w:rsidRDefault="001B43DD" w:rsidP="0003193B">
      <w:pPr>
        <w:pStyle w:val="ListParagraph"/>
        <w:ind w:left="720"/>
      </w:pPr>
      <w:r>
        <w:rPr>
          <w:noProof/>
        </w:rPr>
        <w:drawing>
          <wp:inline distT="0" distB="0" distL="0" distR="0" wp14:anchorId="659476B2" wp14:editId="4321E512">
            <wp:extent cx="5575300" cy="30067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DFB" w14:textId="248CA502" w:rsidR="002C23F4" w:rsidRDefault="00FE3E50" w:rsidP="00FE3E50">
      <w:pPr>
        <w:pStyle w:val="ListParagraph"/>
        <w:numPr>
          <w:ilvl w:val="0"/>
          <w:numId w:val="37"/>
        </w:numPr>
      </w:pPr>
      <w:proofErr w:type="spellStart"/>
      <w:r>
        <w:t>Các</w:t>
      </w:r>
      <w:proofErr w:type="spellEnd"/>
      <w:r w:rsidR="00DC5E3B" w:rsidRPr="00DC5E3B">
        <w:t xml:space="preserve"> branch </w:t>
      </w:r>
      <w:proofErr w:type="spellStart"/>
      <w:r w:rsidR="00DC5E3B" w:rsidRPr="00DC5E3B">
        <w:t>được</w:t>
      </w:r>
      <w:proofErr w:type="spellEnd"/>
      <w:r w:rsidR="00DC5E3B" w:rsidRPr="00DC5E3B">
        <w:t xml:space="preserve"> </w:t>
      </w:r>
      <w:proofErr w:type="spellStart"/>
      <w:r w:rsidR="00DC5E3B" w:rsidRPr="00DC5E3B">
        <w:t>t</w:t>
      </w:r>
      <w:r w:rsidR="00DC5E3B">
        <w:t>ạo</w:t>
      </w:r>
      <w:proofErr w:type="spellEnd"/>
      <w:r w:rsidR="00DC5E3B">
        <w:t xml:space="preserve"> ra</w:t>
      </w:r>
      <w:r>
        <w:t>: 2</w:t>
      </w:r>
    </w:p>
    <w:p w14:paraId="1F85471B" w14:textId="5E284058" w:rsidR="007D6805" w:rsidRPr="000F7EFC" w:rsidRDefault="000F7EFC" w:rsidP="007D6805">
      <w:pPr>
        <w:pStyle w:val="ListParagraph"/>
        <w:numPr>
          <w:ilvl w:val="0"/>
          <w:numId w:val="37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FE3E50">
        <w:t>: 1</w:t>
      </w:r>
      <w:r w:rsidR="007D6805">
        <w:t>2345</w:t>
      </w:r>
    </w:p>
    <w:p w14:paraId="071A5D9D" w14:textId="006A1283" w:rsidR="00D1020B" w:rsidRPr="00D1020B" w:rsidRDefault="00D1020B" w:rsidP="00D1020B">
      <w:pPr>
        <w:pStyle w:val="Heading2"/>
      </w:pPr>
      <w:bookmarkStart w:id="31" w:name="_Toc2748080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1"/>
      <w:proofErr w:type="spellEnd"/>
    </w:p>
    <w:p w14:paraId="4FB2F80B" w14:textId="6DA352B3" w:rsidR="00924FA9" w:rsidRDefault="00816042" w:rsidP="00924FA9">
      <w:pPr>
        <w:pStyle w:val="ListParagraph"/>
        <w:numPr>
          <w:ilvl w:val="0"/>
          <w:numId w:val="38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CB1E725" w14:textId="77777777" w:rsidR="00DB6ED1" w:rsidRDefault="00DB6ED1" w:rsidP="00FE3E50">
      <w:pPr>
        <w:pStyle w:val="ListParagraph"/>
        <w:ind w:left="720"/>
      </w:pPr>
    </w:p>
    <w:p w14:paraId="2DA8919E" w14:textId="3FFD5214" w:rsidR="00FE3E50" w:rsidRDefault="00C03354" w:rsidP="00FE3E50">
      <w:pPr>
        <w:pStyle w:val="ListParagraph"/>
        <w:ind w:left="720"/>
      </w:pPr>
      <w:r>
        <w:rPr>
          <w:noProof/>
        </w:rPr>
        <w:drawing>
          <wp:inline distT="0" distB="0" distL="0" distR="0" wp14:anchorId="6F00F947" wp14:editId="2329BD3D">
            <wp:extent cx="5575300" cy="25298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91F2" w14:textId="31277E31" w:rsidR="00DB6ED1" w:rsidRDefault="00DB6ED1" w:rsidP="00D26F73">
      <w:pPr>
        <w:widowControl/>
        <w:suppressAutoHyphens w:val="0"/>
        <w:spacing w:after="0" w:line="240" w:lineRule="auto"/>
        <w:jc w:val="left"/>
      </w:pPr>
      <w:r>
        <w:br w:type="page"/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2" w:name="_Toc27480806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2"/>
      <w:proofErr w:type="spellEnd"/>
    </w:p>
    <w:p w14:paraId="34C4450F" w14:textId="1D50FA60" w:rsidR="001F2E8C" w:rsidRDefault="007D6805" w:rsidP="001F2E8C">
      <w:r>
        <w:t>Facebook.com</w:t>
      </w:r>
    </w:p>
    <w:p w14:paraId="46A1EC06" w14:textId="1C32B9F7" w:rsidR="007D6805" w:rsidRDefault="007D6805" w:rsidP="001F2E8C">
      <w:r>
        <w:t>Youtube.com</w:t>
      </w:r>
    </w:p>
    <w:p w14:paraId="623991CE" w14:textId="41B8E1B6" w:rsidR="00F930E7" w:rsidRPr="00F930E7" w:rsidRDefault="007D6805" w:rsidP="00F930E7">
      <w:r>
        <w:t>Google.com</w:t>
      </w:r>
    </w:p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default" r:id="rId21"/>
      <w:footerReference w:type="even" r:id="rId22"/>
      <w:footerReference w:type="default" r:id="rId2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20E5E6" w14:textId="77777777" w:rsidR="004B6294" w:rsidRDefault="004B6294">
      <w:r>
        <w:separator/>
      </w:r>
    </w:p>
    <w:p w14:paraId="4D20537D" w14:textId="77777777" w:rsidR="004B6294" w:rsidRDefault="004B6294"/>
  </w:endnote>
  <w:endnote w:type="continuationSeparator" w:id="0">
    <w:p w14:paraId="7ECB8F9E" w14:textId="77777777" w:rsidR="004B6294" w:rsidRDefault="004B6294">
      <w:r>
        <w:continuationSeparator/>
      </w:r>
    </w:p>
    <w:p w14:paraId="625190B7" w14:textId="77777777" w:rsidR="004B6294" w:rsidRDefault="004B62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50129D" w:rsidRDefault="0050129D"/>
  <w:p w14:paraId="7F403060" w14:textId="77777777" w:rsidR="0050129D" w:rsidRDefault="0050129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50129D" w:rsidRPr="001022FF" w:rsidRDefault="0050129D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35280" w14:textId="77777777" w:rsidR="004B6294" w:rsidRDefault="004B6294">
      <w:r>
        <w:separator/>
      </w:r>
    </w:p>
    <w:p w14:paraId="5DC0B1D2" w14:textId="77777777" w:rsidR="004B6294" w:rsidRDefault="004B6294"/>
  </w:footnote>
  <w:footnote w:type="continuationSeparator" w:id="0">
    <w:p w14:paraId="7C0D69A2" w14:textId="77777777" w:rsidR="004B6294" w:rsidRDefault="004B6294">
      <w:r>
        <w:continuationSeparator/>
      </w:r>
    </w:p>
    <w:p w14:paraId="299A574D" w14:textId="77777777" w:rsidR="004B6294" w:rsidRDefault="004B62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103D468E" w:rsidR="0050129D" w:rsidRPr="00AB15C8" w:rsidRDefault="0050129D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4B86130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15FC764" w14:textId="39A1E919" w:rsidR="0050129D" w:rsidRPr="00D51159" w:rsidRDefault="0050129D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137841F8" wp14:editId="1FD63E73">
                                <wp:extent cx="291465" cy="291465"/>
                                <wp:effectExtent l="0" t="0" r="0" b="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logo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1465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" fillcolor="white [3212]" strokecolor="white [3212]" strokeweight=".5pt">
              <v:textbox>
                <w:txbxContent>
                  <w:p w14:paraId="515FC764" w14:textId="39A1E919" w:rsidR="0050129D" w:rsidRPr="00D51159" w:rsidRDefault="0050129D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137841F8" wp14:editId="1FD63E73">
                          <wp:extent cx="291465" cy="291465"/>
                          <wp:effectExtent l="0" t="0" r="0" b="0"/>
                          <wp:docPr id="18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logo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91465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trị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CNTT </w:t>
    </w:r>
    <w:proofErr w:type="spellStart"/>
    <w:r>
      <w:rPr>
        <w:i/>
        <w:color w:val="C00000"/>
        <w:lang w:eastAsia="ar-SA" w:bidi="ar-SA"/>
      </w:rPr>
      <w:t>Xây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dựng</w:t>
    </w:r>
    <w:proofErr w:type="spellEnd"/>
    <w:r>
      <w:rPr>
        <w:i/>
        <w:color w:val="C00000"/>
        <w:lang w:eastAsia="ar-SA" w:bidi="ar-SA"/>
      </w:rPr>
      <w:t xml:space="preserve"> web </w:t>
    </w:r>
    <w:proofErr w:type="spellStart"/>
    <w:r>
      <w:rPr>
        <w:i/>
        <w:color w:val="C00000"/>
        <w:lang w:eastAsia="ar-SA" w:bidi="ar-SA"/>
      </w:rPr>
      <w:t>bán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hàng</w:t>
    </w:r>
    <w:proofErr w:type="spellEnd"/>
    <w:r>
      <w:rPr>
        <w:i/>
        <w:color w:val="C00000"/>
        <w:lang w:eastAsia="ar-SA" w:bidi="ar-SA"/>
      </w:rPr>
      <w:t xml:space="preserve"> online</w:t>
    </w:r>
    <w:r w:rsidRPr="00AB15C8">
      <w:rPr>
        <w:i/>
        <w:color w:val="C00000"/>
        <w:lang w:eastAsia="ar-SA" w:bidi="ar-SA"/>
      </w:rPr>
      <w:t xml:space="preserve"> </w:t>
    </w:r>
  </w:p>
  <w:p w14:paraId="3C989147" w14:textId="77777777" w:rsidR="0050129D" w:rsidRDefault="005012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06329A"/>
    <w:multiLevelType w:val="hybridMultilevel"/>
    <w:tmpl w:val="D9BC7A9E"/>
    <w:lvl w:ilvl="0" w:tplc="E0C69CB2">
      <w:start w:val="4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2E75065D"/>
    <w:multiLevelType w:val="hybridMultilevel"/>
    <w:tmpl w:val="A260B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833A8D"/>
    <w:multiLevelType w:val="hybridMultilevel"/>
    <w:tmpl w:val="B5A640F0"/>
    <w:lvl w:ilvl="0" w:tplc="580087CA">
      <w:start w:val="4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3B3341D8"/>
    <w:multiLevelType w:val="hybridMultilevel"/>
    <w:tmpl w:val="78EEC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C74F12"/>
    <w:multiLevelType w:val="hybridMultilevel"/>
    <w:tmpl w:val="61C65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9A1DF8"/>
    <w:multiLevelType w:val="hybridMultilevel"/>
    <w:tmpl w:val="D480E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A016636"/>
    <w:multiLevelType w:val="hybridMultilevel"/>
    <w:tmpl w:val="04464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CB18CE"/>
    <w:multiLevelType w:val="hybridMultilevel"/>
    <w:tmpl w:val="F9C8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8D0509"/>
    <w:multiLevelType w:val="hybridMultilevel"/>
    <w:tmpl w:val="9198F38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5" w15:restartNumberingAfterBreak="0">
    <w:nsid w:val="751A3D29"/>
    <w:multiLevelType w:val="hybridMultilevel"/>
    <w:tmpl w:val="F734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48"/>
  </w:num>
  <w:num w:numId="21">
    <w:abstractNumId w:val="47"/>
  </w:num>
  <w:num w:numId="22">
    <w:abstractNumId w:val="21"/>
  </w:num>
  <w:num w:numId="23">
    <w:abstractNumId w:val="19"/>
  </w:num>
  <w:num w:numId="24">
    <w:abstractNumId w:val="23"/>
  </w:num>
  <w:num w:numId="25">
    <w:abstractNumId w:val="29"/>
  </w:num>
  <w:num w:numId="26">
    <w:abstractNumId w:val="24"/>
  </w:num>
  <w:num w:numId="27">
    <w:abstractNumId w:val="40"/>
  </w:num>
  <w:num w:numId="28">
    <w:abstractNumId w:val="32"/>
  </w:num>
  <w:num w:numId="29">
    <w:abstractNumId w:val="20"/>
  </w:num>
  <w:num w:numId="30">
    <w:abstractNumId w:val="18"/>
  </w:num>
  <w:num w:numId="31">
    <w:abstractNumId w:val="39"/>
  </w:num>
  <w:num w:numId="32">
    <w:abstractNumId w:val="28"/>
  </w:num>
  <w:num w:numId="33">
    <w:abstractNumId w:val="35"/>
  </w:num>
  <w:num w:numId="34">
    <w:abstractNumId w:val="26"/>
  </w:num>
  <w:num w:numId="35">
    <w:abstractNumId w:val="38"/>
  </w:num>
  <w:num w:numId="36">
    <w:abstractNumId w:val="36"/>
  </w:num>
  <w:num w:numId="37">
    <w:abstractNumId w:val="43"/>
  </w:num>
  <w:num w:numId="38">
    <w:abstractNumId w:val="25"/>
  </w:num>
  <w:num w:numId="39">
    <w:abstractNumId w:val="46"/>
  </w:num>
  <w:num w:numId="40">
    <w:abstractNumId w:val="34"/>
  </w:num>
  <w:num w:numId="41">
    <w:abstractNumId w:val="44"/>
  </w:num>
  <w:num w:numId="42">
    <w:abstractNumId w:val="27"/>
  </w:num>
  <w:num w:numId="43">
    <w:abstractNumId w:val="37"/>
  </w:num>
  <w:num w:numId="44">
    <w:abstractNumId w:val="45"/>
  </w:num>
  <w:num w:numId="45">
    <w:abstractNumId w:val="31"/>
  </w:num>
  <w:num w:numId="46">
    <w:abstractNumId w:val="30"/>
  </w:num>
  <w:num w:numId="47">
    <w:abstractNumId w:val="33"/>
  </w:num>
  <w:num w:numId="48">
    <w:abstractNumId w:val="41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838"/>
    <w:rsid w:val="00030EB1"/>
    <w:rsid w:val="0003193B"/>
    <w:rsid w:val="00033D8B"/>
    <w:rsid w:val="000342ED"/>
    <w:rsid w:val="0003691C"/>
    <w:rsid w:val="00043FFE"/>
    <w:rsid w:val="00044EE2"/>
    <w:rsid w:val="000465BE"/>
    <w:rsid w:val="00047551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638"/>
    <w:rsid w:val="000A3881"/>
    <w:rsid w:val="000A4065"/>
    <w:rsid w:val="000A639E"/>
    <w:rsid w:val="000C0A5E"/>
    <w:rsid w:val="000C1116"/>
    <w:rsid w:val="000C1F52"/>
    <w:rsid w:val="000C4959"/>
    <w:rsid w:val="000C4B0B"/>
    <w:rsid w:val="000C515B"/>
    <w:rsid w:val="000D000A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5C4E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B43DD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0A73"/>
    <w:rsid w:val="001F20AA"/>
    <w:rsid w:val="001F2E8C"/>
    <w:rsid w:val="001F489F"/>
    <w:rsid w:val="001F6140"/>
    <w:rsid w:val="00201E3C"/>
    <w:rsid w:val="00202B99"/>
    <w:rsid w:val="00206AED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61A8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8C"/>
    <w:rsid w:val="002B35EE"/>
    <w:rsid w:val="002B3B67"/>
    <w:rsid w:val="002B5322"/>
    <w:rsid w:val="002B6881"/>
    <w:rsid w:val="002C23F4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E51D5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75644"/>
    <w:rsid w:val="0038105F"/>
    <w:rsid w:val="00381145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6CA8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294"/>
    <w:rsid w:val="004B6C3C"/>
    <w:rsid w:val="004C71FA"/>
    <w:rsid w:val="004D36AD"/>
    <w:rsid w:val="004D572B"/>
    <w:rsid w:val="004D7309"/>
    <w:rsid w:val="004E01F6"/>
    <w:rsid w:val="004E3C1E"/>
    <w:rsid w:val="004F0C06"/>
    <w:rsid w:val="004F23DA"/>
    <w:rsid w:val="004F37AE"/>
    <w:rsid w:val="004F3E43"/>
    <w:rsid w:val="004F6387"/>
    <w:rsid w:val="0050129D"/>
    <w:rsid w:val="00501304"/>
    <w:rsid w:val="005040CD"/>
    <w:rsid w:val="00506F90"/>
    <w:rsid w:val="00507006"/>
    <w:rsid w:val="00517604"/>
    <w:rsid w:val="00523E1F"/>
    <w:rsid w:val="00527710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1B45"/>
    <w:rsid w:val="00564F32"/>
    <w:rsid w:val="00572F5B"/>
    <w:rsid w:val="00577108"/>
    <w:rsid w:val="005774E1"/>
    <w:rsid w:val="0058075C"/>
    <w:rsid w:val="00581E2C"/>
    <w:rsid w:val="00587AEE"/>
    <w:rsid w:val="0059161C"/>
    <w:rsid w:val="0059191F"/>
    <w:rsid w:val="00591E25"/>
    <w:rsid w:val="005955A9"/>
    <w:rsid w:val="005971FC"/>
    <w:rsid w:val="005A2078"/>
    <w:rsid w:val="005A285A"/>
    <w:rsid w:val="005A4994"/>
    <w:rsid w:val="005C0A6A"/>
    <w:rsid w:val="005C397A"/>
    <w:rsid w:val="005C68D1"/>
    <w:rsid w:val="005C7168"/>
    <w:rsid w:val="005D07F3"/>
    <w:rsid w:val="005D09D2"/>
    <w:rsid w:val="005D1F9A"/>
    <w:rsid w:val="005D2E76"/>
    <w:rsid w:val="005D3E0A"/>
    <w:rsid w:val="005D7241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AA9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92D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96623"/>
    <w:rsid w:val="007A2CA7"/>
    <w:rsid w:val="007A42BA"/>
    <w:rsid w:val="007A4A5B"/>
    <w:rsid w:val="007A5049"/>
    <w:rsid w:val="007A680E"/>
    <w:rsid w:val="007A6D1B"/>
    <w:rsid w:val="007B3292"/>
    <w:rsid w:val="007C3ED9"/>
    <w:rsid w:val="007C74D2"/>
    <w:rsid w:val="007D1877"/>
    <w:rsid w:val="007D2948"/>
    <w:rsid w:val="007D6805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685D"/>
    <w:rsid w:val="008A7E5C"/>
    <w:rsid w:val="008B0148"/>
    <w:rsid w:val="008B0D9E"/>
    <w:rsid w:val="008B3A19"/>
    <w:rsid w:val="008B4872"/>
    <w:rsid w:val="008B68D0"/>
    <w:rsid w:val="008C0E63"/>
    <w:rsid w:val="008C1710"/>
    <w:rsid w:val="008C4B4A"/>
    <w:rsid w:val="008C7C5B"/>
    <w:rsid w:val="008D0992"/>
    <w:rsid w:val="008D1ED2"/>
    <w:rsid w:val="008D1F52"/>
    <w:rsid w:val="008D4E35"/>
    <w:rsid w:val="008E0605"/>
    <w:rsid w:val="008E48F1"/>
    <w:rsid w:val="008E661F"/>
    <w:rsid w:val="008E6AE9"/>
    <w:rsid w:val="008E766C"/>
    <w:rsid w:val="008F2A74"/>
    <w:rsid w:val="008F34B5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01E0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C3C35"/>
    <w:rsid w:val="009D1330"/>
    <w:rsid w:val="009D1D17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5AC8"/>
    <w:rsid w:val="00A06558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6A2"/>
    <w:rsid w:val="00A367CF"/>
    <w:rsid w:val="00A4034C"/>
    <w:rsid w:val="00A428A2"/>
    <w:rsid w:val="00A44839"/>
    <w:rsid w:val="00A455DC"/>
    <w:rsid w:val="00A4571D"/>
    <w:rsid w:val="00A46170"/>
    <w:rsid w:val="00A46FF8"/>
    <w:rsid w:val="00A50C52"/>
    <w:rsid w:val="00A516FF"/>
    <w:rsid w:val="00A526F8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4C12"/>
    <w:rsid w:val="00AD72E3"/>
    <w:rsid w:val="00AE0415"/>
    <w:rsid w:val="00AE641A"/>
    <w:rsid w:val="00AF6C2E"/>
    <w:rsid w:val="00B02EEF"/>
    <w:rsid w:val="00B055F1"/>
    <w:rsid w:val="00B0583E"/>
    <w:rsid w:val="00B05CF6"/>
    <w:rsid w:val="00B115AC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2D76"/>
    <w:rsid w:val="00B55631"/>
    <w:rsid w:val="00B57F42"/>
    <w:rsid w:val="00B6094A"/>
    <w:rsid w:val="00B63678"/>
    <w:rsid w:val="00B65C9D"/>
    <w:rsid w:val="00B72A0B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003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354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0D9"/>
    <w:rsid w:val="00C4424A"/>
    <w:rsid w:val="00C45552"/>
    <w:rsid w:val="00C465FD"/>
    <w:rsid w:val="00C47A0F"/>
    <w:rsid w:val="00C5136B"/>
    <w:rsid w:val="00C524D7"/>
    <w:rsid w:val="00C52A75"/>
    <w:rsid w:val="00C64416"/>
    <w:rsid w:val="00C659C5"/>
    <w:rsid w:val="00C71AF5"/>
    <w:rsid w:val="00C722EE"/>
    <w:rsid w:val="00C72E8B"/>
    <w:rsid w:val="00C73484"/>
    <w:rsid w:val="00C75F15"/>
    <w:rsid w:val="00C77385"/>
    <w:rsid w:val="00C77825"/>
    <w:rsid w:val="00C8151B"/>
    <w:rsid w:val="00C81A7D"/>
    <w:rsid w:val="00C822CC"/>
    <w:rsid w:val="00C844C2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67BC"/>
    <w:rsid w:val="00CF7915"/>
    <w:rsid w:val="00D010B9"/>
    <w:rsid w:val="00D0134B"/>
    <w:rsid w:val="00D1020B"/>
    <w:rsid w:val="00D107B7"/>
    <w:rsid w:val="00D1198D"/>
    <w:rsid w:val="00D14AA0"/>
    <w:rsid w:val="00D153C7"/>
    <w:rsid w:val="00D157EC"/>
    <w:rsid w:val="00D210E2"/>
    <w:rsid w:val="00D21A43"/>
    <w:rsid w:val="00D26094"/>
    <w:rsid w:val="00D26F73"/>
    <w:rsid w:val="00D31474"/>
    <w:rsid w:val="00D35504"/>
    <w:rsid w:val="00D43208"/>
    <w:rsid w:val="00D44A7E"/>
    <w:rsid w:val="00D466C7"/>
    <w:rsid w:val="00D51001"/>
    <w:rsid w:val="00D51159"/>
    <w:rsid w:val="00D513C9"/>
    <w:rsid w:val="00D650B4"/>
    <w:rsid w:val="00D65A38"/>
    <w:rsid w:val="00D665AA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066"/>
    <w:rsid w:val="00DA4E0A"/>
    <w:rsid w:val="00DA5CCC"/>
    <w:rsid w:val="00DB0353"/>
    <w:rsid w:val="00DB2EB7"/>
    <w:rsid w:val="00DB3F37"/>
    <w:rsid w:val="00DB48C3"/>
    <w:rsid w:val="00DB595E"/>
    <w:rsid w:val="00DB68EF"/>
    <w:rsid w:val="00DB6ED1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810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381"/>
    <w:rsid w:val="00E86757"/>
    <w:rsid w:val="00E86DFC"/>
    <w:rsid w:val="00E91B28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E42FB"/>
    <w:rsid w:val="00EE6592"/>
    <w:rsid w:val="00EF20A3"/>
    <w:rsid w:val="00EF2426"/>
    <w:rsid w:val="00EF6EDA"/>
    <w:rsid w:val="00EF70EA"/>
    <w:rsid w:val="00EF7954"/>
    <w:rsid w:val="00F068C8"/>
    <w:rsid w:val="00F105E2"/>
    <w:rsid w:val="00F14AFD"/>
    <w:rsid w:val="00F16A81"/>
    <w:rsid w:val="00F16B17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55BCB"/>
    <w:rsid w:val="00F616AE"/>
    <w:rsid w:val="00F66884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B79EC"/>
    <w:rsid w:val="00FC1529"/>
    <w:rsid w:val="00FC5788"/>
    <w:rsid w:val="00FD4755"/>
    <w:rsid w:val="00FE1382"/>
    <w:rsid w:val="00FE38A0"/>
    <w:rsid w:val="00FE3E50"/>
    <w:rsid w:val="00FE57E1"/>
    <w:rsid w:val="00FF29A8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tasks.office.com/husteduvn.onmicrosoft.com/vi/Home/Planner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4AED9-1DE5-4AE0-9856-CBC8E75A2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8703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Nguyễn Văn Hùng</cp:lastModifiedBy>
  <cp:revision>338</cp:revision>
  <cp:lastPrinted>2008-03-13T11:02:00Z</cp:lastPrinted>
  <dcterms:created xsi:type="dcterms:W3CDTF">2018-10-22T04:18:00Z</dcterms:created>
  <dcterms:modified xsi:type="dcterms:W3CDTF">2019-12-17T06:24:00Z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